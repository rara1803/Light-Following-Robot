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02461A8" w14:textId="055D15B0" w:rsidR="007A2AB2" w:rsidRDefault="00457FE7">
      <w:pPr>
        <w:pageBreakBefore/>
        <w:spacing w:line="240" w:lineRule="auto"/>
        <w:ind w:firstLine="0"/>
        <w:jc w:val="center"/>
        <w:rPr>
          <w:b/>
        </w:rPr>
      </w:pPr>
      <w:r>
        <w:rPr>
          <w:b/>
        </w:rPr>
        <w:t xml:space="preserve">  </w:t>
      </w:r>
      <w:r w:rsidR="007A2AB2">
        <w:rPr>
          <w:b/>
        </w:rPr>
        <w:t>T.C.</w:t>
      </w:r>
    </w:p>
    <w:p w14:paraId="2EC3381C" w14:textId="77777777" w:rsidR="007A2AB2" w:rsidRDefault="007A2AB2">
      <w:pPr>
        <w:spacing w:line="240" w:lineRule="auto"/>
        <w:ind w:firstLine="0"/>
        <w:jc w:val="center"/>
        <w:rPr>
          <w:b/>
        </w:rPr>
      </w:pPr>
      <w:r>
        <w:rPr>
          <w:b/>
        </w:rPr>
        <w:t>BAHÇEŞEHİR UNIVERSITY</w:t>
      </w:r>
    </w:p>
    <w:p w14:paraId="124C47FE" w14:textId="77777777" w:rsidR="007A2AB2" w:rsidRDefault="007A2AB2">
      <w:pPr>
        <w:spacing w:line="240" w:lineRule="auto"/>
        <w:ind w:firstLine="0"/>
        <w:jc w:val="center"/>
        <w:rPr>
          <w:b/>
        </w:rPr>
      </w:pPr>
    </w:p>
    <w:p w14:paraId="13728922" w14:textId="77777777" w:rsidR="00FB7E5F" w:rsidRDefault="00FB7E5F">
      <w:pPr>
        <w:spacing w:line="240" w:lineRule="auto"/>
        <w:ind w:firstLine="0"/>
        <w:jc w:val="center"/>
        <w:rPr>
          <w:b/>
        </w:rPr>
      </w:pPr>
    </w:p>
    <w:p w14:paraId="2C03971F" w14:textId="0E24980D" w:rsidR="007A2AB2" w:rsidRDefault="007A2AB2">
      <w:pPr>
        <w:spacing w:line="240" w:lineRule="auto"/>
        <w:ind w:firstLine="0"/>
        <w:jc w:val="center"/>
        <w:rPr>
          <w:b/>
        </w:rPr>
      </w:pPr>
      <w:r>
        <w:rPr>
          <w:b/>
        </w:rPr>
        <w:t>FACULTY OF ENGINEERING</w:t>
      </w:r>
      <w:r w:rsidR="009A48D9">
        <w:rPr>
          <w:b/>
        </w:rPr>
        <w:t xml:space="preserve"> AND NATURAL SCIENCES</w:t>
      </w:r>
    </w:p>
    <w:p w14:paraId="20C95BD4" w14:textId="77777777" w:rsidR="007A2AB2" w:rsidRDefault="007A2AB2">
      <w:pPr>
        <w:spacing w:line="240" w:lineRule="auto"/>
        <w:ind w:firstLine="0"/>
        <w:jc w:val="center"/>
        <w:rPr>
          <w:b/>
        </w:rPr>
      </w:pPr>
    </w:p>
    <w:p w14:paraId="67D48624" w14:textId="010FACCF" w:rsidR="007A2AB2" w:rsidRDefault="007A2AB2">
      <w:pPr>
        <w:spacing w:line="240" w:lineRule="auto"/>
        <w:ind w:firstLine="0"/>
        <w:jc w:val="center"/>
        <w:rPr>
          <w:b/>
        </w:rPr>
      </w:pPr>
      <w:r>
        <w:rPr>
          <w:b/>
        </w:rPr>
        <w:t>DEPARTMENT OF</w:t>
      </w:r>
      <w:r w:rsidR="00E23724">
        <w:rPr>
          <w:b/>
        </w:rPr>
        <w:t xml:space="preserve"> ARTIFICAL INTELLIGENCE </w:t>
      </w:r>
      <w:r>
        <w:rPr>
          <w:b/>
        </w:rPr>
        <w:t>ENGINEERING</w:t>
      </w:r>
    </w:p>
    <w:p w14:paraId="5F2B00C6" w14:textId="77777777" w:rsidR="007A2AB2" w:rsidRDefault="007A2AB2">
      <w:pPr>
        <w:ind w:firstLine="0"/>
      </w:pPr>
    </w:p>
    <w:p w14:paraId="0FC982C6" w14:textId="77777777" w:rsidR="007A2AB2" w:rsidRDefault="007A2AB2"/>
    <w:p w14:paraId="40AAAD69" w14:textId="77777777" w:rsidR="007A2AB2" w:rsidRDefault="007A2AB2"/>
    <w:p w14:paraId="6ECB79EC" w14:textId="77777777" w:rsidR="007A2AB2" w:rsidRDefault="007A2AB2"/>
    <w:p w14:paraId="0F113857" w14:textId="3522CAD2" w:rsidR="00FB7E5F" w:rsidRDefault="00FB7E5F" w:rsidP="00FB7E5F">
      <w:pPr>
        <w:spacing w:line="240" w:lineRule="auto"/>
        <w:ind w:firstLine="0"/>
        <w:jc w:val="center"/>
        <w:rPr>
          <w:b/>
          <w:sz w:val="36"/>
          <w:szCs w:val="36"/>
        </w:rPr>
      </w:pPr>
      <w:r>
        <w:rPr>
          <w:b/>
          <w:sz w:val="36"/>
          <w:szCs w:val="36"/>
        </w:rPr>
        <w:t xml:space="preserve">PROJECT </w:t>
      </w:r>
      <w:r w:rsidR="000812AF">
        <w:rPr>
          <w:b/>
          <w:sz w:val="36"/>
          <w:szCs w:val="36"/>
        </w:rPr>
        <w:t>FINAL REPORT</w:t>
      </w:r>
    </w:p>
    <w:p w14:paraId="22AB20C6" w14:textId="77777777" w:rsidR="00FB7E5F" w:rsidRDefault="00FB7E5F" w:rsidP="00FB7E5F">
      <w:pPr>
        <w:spacing w:line="240" w:lineRule="auto"/>
        <w:ind w:firstLine="0"/>
        <w:jc w:val="center"/>
        <w:rPr>
          <w:b/>
          <w:sz w:val="36"/>
          <w:szCs w:val="36"/>
        </w:rPr>
      </w:pPr>
    </w:p>
    <w:p w14:paraId="334C224F" w14:textId="1DF88A22" w:rsidR="007A2AB2" w:rsidRDefault="00E23724">
      <w:pPr>
        <w:spacing w:line="240" w:lineRule="auto"/>
        <w:ind w:firstLine="0"/>
        <w:jc w:val="center"/>
        <w:rPr>
          <w:b/>
          <w:sz w:val="36"/>
          <w:szCs w:val="36"/>
        </w:rPr>
      </w:pPr>
      <w:r>
        <w:rPr>
          <w:b/>
          <w:sz w:val="36"/>
          <w:szCs w:val="36"/>
        </w:rPr>
        <w:t>LIGHT FOLLOWING ROBOT</w:t>
      </w:r>
    </w:p>
    <w:p w14:paraId="0ACCECA5" w14:textId="77777777" w:rsidR="007A2AB2" w:rsidRDefault="007A2AB2">
      <w:pPr>
        <w:spacing w:line="240" w:lineRule="auto"/>
        <w:ind w:firstLine="0"/>
        <w:jc w:val="center"/>
        <w:rPr>
          <w:b/>
          <w:sz w:val="36"/>
          <w:szCs w:val="36"/>
        </w:rPr>
      </w:pPr>
    </w:p>
    <w:p w14:paraId="729F3567" w14:textId="77777777" w:rsidR="007A2AB2" w:rsidRDefault="007A2AB2">
      <w:pPr>
        <w:spacing w:line="240" w:lineRule="auto"/>
        <w:ind w:firstLine="0"/>
        <w:jc w:val="center"/>
        <w:rPr>
          <w:b/>
          <w:sz w:val="36"/>
          <w:szCs w:val="36"/>
        </w:rPr>
      </w:pPr>
    </w:p>
    <w:p w14:paraId="60D0AAD9" w14:textId="77777777" w:rsidR="007A2AB2" w:rsidRDefault="007A2AB2">
      <w:pPr>
        <w:spacing w:line="240" w:lineRule="auto"/>
        <w:ind w:firstLine="0"/>
        <w:jc w:val="center"/>
        <w:rPr>
          <w:b/>
          <w:sz w:val="36"/>
          <w:szCs w:val="36"/>
        </w:rPr>
      </w:pPr>
    </w:p>
    <w:p w14:paraId="40373F8B" w14:textId="77777777" w:rsidR="007A2AB2" w:rsidRDefault="007A2AB2">
      <w:pPr>
        <w:spacing w:line="240" w:lineRule="auto"/>
        <w:ind w:firstLine="0"/>
        <w:jc w:val="center"/>
        <w:rPr>
          <w:b/>
          <w:sz w:val="36"/>
          <w:szCs w:val="36"/>
        </w:rPr>
      </w:pPr>
    </w:p>
    <w:p w14:paraId="228D82E0" w14:textId="62F051E5" w:rsidR="007A2AB2" w:rsidRDefault="004E619B">
      <w:pPr>
        <w:spacing w:line="240" w:lineRule="auto"/>
        <w:ind w:firstLine="0"/>
        <w:jc w:val="center"/>
        <w:rPr>
          <w:b/>
        </w:rPr>
      </w:pPr>
      <w:r>
        <w:rPr>
          <w:b/>
        </w:rPr>
        <w:t>CMP3010</w:t>
      </w:r>
      <w:r w:rsidR="00BD16C7">
        <w:rPr>
          <w:b/>
        </w:rPr>
        <w:t xml:space="preserve"> Course</w:t>
      </w:r>
      <w:r w:rsidR="007A2AB2">
        <w:rPr>
          <w:b/>
        </w:rPr>
        <w:t xml:space="preserve"> Project</w:t>
      </w:r>
    </w:p>
    <w:p w14:paraId="29E29AE0" w14:textId="77777777" w:rsidR="007A2AB2" w:rsidRDefault="007A2AB2"/>
    <w:p w14:paraId="55A511B2" w14:textId="3A8780DE" w:rsidR="00E23724" w:rsidRDefault="00E23724" w:rsidP="00190BD1">
      <w:pPr>
        <w:ind w:firstLine="0"/>
      </w:pPr>
    </w:p>
    <w:p w14:paraId="2954508F" w14:textId="77777777" w:rsidR="00190BD1" w:rsidRDefault="00190BD1" w:rsidP="00190BD1">
      <w:pPr>
        <w:ind w:firstLine="0"/>
        <w:rPr>
          <w:b/>
          <w:sz w:val="28"/>
          <w:szCs w:val="28"/>
        </w:rPr>
      </w:pPr>
    </w:p>
    <w:p w14:paraId="2B27FF66" w14:textId="2FBBBEBD" w:rsidR="007A2AB2" w:rsidRDefault="007A2AB2" w:rsidP="00E23724">
      <w:pPr>
        <w:ind w:firstLine="0"/>
        <w:rPr>
          <w:b/>
          <w:sz w:val="28"/>
          <w:szCs w:val="28"/>
        </w:rPr>
      </w:pPr>
    </w:p>
    <w:p w14:paraId="387DA41A" w14:textId="77777777" w:rsidR="007A2AB2" w:rsidRDefault="007A2AB2"/>
    <w:p w14:paraId="470D4E30" w14:textId="77777777" w:rsidR="007A2AB2" w:rsidRDefault="007A2AB2">
      <w:pPr>
        <w:ind w:firstLine="0"/>
      </w:pPr>
    </w:p>
    <w:p w14:paraId="647D71FC" w14:textId="77777777" w:rsidR="007A2AB2" w:rsidRDefault="007A2AB2">
      <w:pPr>
        <w:ind w:firstLine="0"/>
      </w:pPr>
    </w:p>
    <w:p w14:paraId="5366963D" w14:textId="77777777" w:rsidR="007A2AB2" w:rsidRDefault="007A2AB2"/>
    <w:p w14:paraId="219E7735" w14:textId="77777777" w:rsidR="00FB7E5F" w:rsidRDefault="00FB7E5F"/>
    <w:p w14:paraId="574FE5F3" w14:textId="77777777" w:rsidR="007A2AB2" w:rsidRDefault="007A2AB2"/>
    <w:p w14:paraId="2F356FDF" w14:textId="5803FE9B" w:rsidR="007A2AB2" w:rsidRDefault="007A2AB2">
      <w:pPr>
        <w:spacing w:line="240" w:lineRule="auto"/>
        <w:ind w:firstLine="0"/>
        <w:jc w:val="center"/>
        <w:rPr>
          <w:b/>
        </w:rPr>
      </w:pPr>
      <w:r>
        <w:rPr>
          <w:b/>
        </w:rPr>
        <w:t xml:space="preserve">İSTANBUL, </w:t>
      </w:r>
      <w:r w:rsidR="009A48D9">
        <w:rPr>
          <w:b/>
        </w:rPr>
        <w:t>MAY</w:t>
      </w:r>
      <w:r w:rsidR="00CA5A7A">
        <w:rPr>
          <w:b/>
        </w:rPr>
        <w:t xml:space="preserve"> </w:t>
      </w:r>
      <w:r>
        <w:rPr>
          <w:b/>
        </w:rPr>
        <w:t>20</w:t>
      </w:r>
      <w:r w:rsidR="009A48D9">
        <w:rPr>
          <w:b/>
        </w:rPr>
        <w:t>25</w:t>
      </w:r>
    </w:p>
    <w:p w14:paraId="30119AA0" w14:textId="77777777" w:rsidR="00FB7E5F" w:rsidRDefault="00FB7E5F">
      <w:pPr>
        <w:spacing w:line="240" w:lineRule="auto"/>
        <w:ind w:firstLine="0"/>
        <w:jc w:val="center"/>
        <w:rPr>
          <w:b/>
        </w:rPr>
      </w:pPr>
    </w:p>
    <w:p w14:paraId="2E65B315" w14:textId="68C1FC72" w:rsidR="007A2AB2" w:rsidRDefault="007A2AB2" w:rsidP="00EF5791">
      <w:pPr>
        <w:pStyle w:val="Heading1"/>
        <w:pageBreakBefore/>
        <w:numPr>
          <w:ilvl w:val="0"/>
          <w:numId w:val="0"/>
        </w:numPr>
        <w:ind w:left="360"/>
        <w:sectPr w:rsidR="007A2AB2" w:rsidSect="00FC355C">
          <w:footerReference w:type="default" r:id="rId8"/>
          <w:pgSz w:w="11906" w:h="16838"/>
          <w:pgMar w:top="1417" w:right="1417" w:bottom="1417" w:left="1417" w:header="709" w:footer="709" w:gutter="0"/>
          <w:pgNumType w:fmt="lowerRoman" w:start="1"/>
          <w:cols w:space="720"/>
          <w:docGrid w:linePitch="360"/>
        </w:sectPr>
      </w:pPr>
      <w:bookmarkStart w:id="0" w:name="_Toc199073716"/>
      <w:r>
        <w:lastRenderedPageBreak/>
        <w:t>TABLE OF CONTENTS</w:t>
      </w:r>
      <w:r w:rsidR="003E1F5B" w:rsidRPr="003E1F5B">
        <w:rPr>
          <w:sz w:val="24"/>
        </w:rPr>
        <w:t xml:space="preserve"> (right-click an</w:t>
      </w:r>
      <w:r w:rsidR="00EF5791">
        <w:rPr>
          <w:sz w:val="24"/>
        </w:rPr>
        <w:t>d select</w:t>
      </w:r>
      <w:r w:rsidR="003E1F5B" w:rsidRPr="003E1F5B">
        <w:rPr>
          <w:sz w:val="24"/>
        </w:rPr>
        <w:t xml:space="preserve"> "Update Field")</w:t>
      </w:r>
      <w:bookmarkEnd w:id="0"/>
    </w:p>
    <w:p w14:paraId="043CF4E0" w14:textId="32470FEA" w:rsidR="00DF7185" w:rsidRDefault="00C73E08">
      <w:pPr>
        <w:pStyle w:val="TOC1"/>
        <w:tabs>
          <w:tab w:val="right" w:leader="dot" w:pos="9062"/>
        </w:tabs>
        <w:rPr>
          <w:rFonts w:asciiTheme="minorHAnsi" w:eastAsiaTheme="minorEastAsia" w:hAnsiTheme="minorHAnsi" w:cstheme="minorBidi"/>
          <w:noProof/>
          <w:kern w:val="2"/>
          <w:lang w:val="en-GB" w:eastAsia="en-GB"/>
          <w14:ligatures w14:val="standardContextual"/>
        </w:rPr>
      </w:pPr>
      <w:r>
        <w:fldChar w:fldCharType="begin"/>
      </w:r>
      <w:r w:rsidR="007A2AB2">
        <w:instrText xml:space="preserve"> TOC </w:instrText>
      </w:r>
      <w:r>
        <w:fldChar w:fldCharType="separate"/>
      </w:r>
      <w:r w:rsidR="00DF7185">
        <w:rPr>
          <w:noProof/>
        </w:rPr>
        <w:t>TABLE OF CONTENTS (right-click and select "Update Field")</w:t>
      </w:r>
      <w:r w:rsidR="00DF7185">
        <w:rPr>
          <w:noProof/>
        </w:rPr>
        <w:tab/>
      </w:r>
      <w:r w:rsidR="00DF7185">
        <w:rPr>
          <w:noProof/>
        </w:rPr>
        <w:fldChar w:fldCharType="begin"/>
      </w:r>
      <w:r w:rsidR="00DF7185">
        <w:rPr>
          <w:noProof/>
        </w:rPr>
        <w:instrText xml:space="preserve"> PAGEREF _Toc199073716 \h </w:instrText>
      </w:r>
      <w:r w:rsidR="00DF7185">
        <w:rPr>
          <w:noProof/>
        </w:rPr>
      </w:r>
      <w:r w:rsidR="00DF7185">
        <w:rPr>
          <w:noProof/>
        </w:rPr>
        <w:fldChar w:fldCharType="separate"/>
      </w:r>
      <w:r w:rsidR="00DF7185">
        <w:rPr>
          <w:noProof/>
        </w:rPr>
        <w:t>ii</w:t>
      </w:r>
      <w:r w:rsidR="00DF7185">
        <w:rPr>
          <w:noProof/>
        </w:rPr>
        <w:fldChar w:fldCharType="end"/>
      </w:r>
    </w:p>
    <w:p w14:paraId="318ADFB6" w14:textId="63C5568F"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1</w:t>
      </w:r>
      <w:r>
        <w:rPr>
          <w:rFonts w:asciiTheme="minorHAnsi" w:eastAsiaTheme="minorEastAsia" w:hAnsiTheme="minorHAnsi" w:cstheme="minorBidi"/>
          <w:noProof/>
          <w:kern w:val="2"/>
          <w:lang w:val="en-GB" w:eastAsia="en-GB"/>
          <w14:ligatures w14:val="standardContextual"/>
        </w:rPr>
        <w:tab/>
      </w:r>
      <w:r>
        <w:rPr>
          <w:noProof/>
        </w:rPr>
        <w:t>OVERVIEW</w:t>
      </w:r>
      <w:r>
        <w:rPr>
          <w:noProof/>
        </w:rPr>
        <w:tab/>
      </w:r>
      <w:r>
        <w:rPr>
          <w:noProof/>
        </w:rPr>
        <w:fldChar w:fldCharType="begin"/>
      </w:r>
      <w:r>
        <w:rPr>
          <w:noProof/>
        </w:rPr>
        <w:instrText xml:space="preserve"> PAGEREF _Toc199073717 \h </w:instrText>
      </w:r>
      <w:r>
        <w:rPr>
          <w:noProof/>
        </w:rPr>
      </w:r>
      <w:r>
        <w:rPr>
          <w:noProof/>
        </w:rPr>
        <w:fldChar w:fldCharType="separate"/>
      </w:r>
      <w:r>
        <w:rPr>
          <w:noProof/>
        </w:rPr>
        <w:t>1</w:t>
      </w:r>
      <w:r>
        <w:rPr>
          <w:noProof/>
        </w:rPr>
        <w:fldChar w:fldCharType="end"/>
      </w:r>
    </w:p>
    <w:p w14:paraId="37B514A5" w14:textId="5FE65772"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1.1</w:t>
      </w:r>
      <w:r>
        <w:rPr>
          <w:rFonts w:asciiTheme="minorHAnsi" w:eastAsiaTheme="minorEastAsia" w:hAnsiTheme="minorHAnsi" w:cstheme="minorBidi"/>
          <w:noProof/>
          <w:kern w:val="2"/>
          <w:lang w:val="en-GB" w:eastAsia="en-GB"/>
          <w14:ligatures w14:val="standardContextual"/>
        </w:rPr>
        <w:tab/>
      </w:r>
      <w:r>
        <w:rPr>
          <w:noProof/>
        </w:rPr>
        <w:t>Problem Statement and Objectives</w:t>
      </w:r>
      <w:r>
        <w:rPr>
          <w:noProof/>
        </w:rPr>
        <w:tab/>
      </w:r>
      <w:r>
        <w:rPr>
          <w:noProof/>
        </w:rPr>
        <w:fldChar w:fldCharType="begin"/>
      </w:r>
      <w:r>
        <w:rPr>
          <w:noProof/>
        </w:rPr>
        <w:instrText xml:space="preserve"> PAGEREF _Toc199073718 \h </w:instrText>
      </w:r>
      <w:r>
        <w:rPr>
          <w:noProof/>
        </w:rPr>
      </w:r>
      <w:r>
        <w:rPr>
          <w:noProof/>
        </w:rPr>
        <w:fldChar w:fldCharType="separate"/>
      </w:r>
      <w:r>
        <w:rPr>
          <w:noProof/>
        </w:rPr>
        <w:t>1</w:t>
      </w:r>
      <w:r>
        <w:rPr>
          <w:noProof/>
        </w:rPr>
        <w:fldChar w:fldCharType="end"/>
      </w:r>
    </w:p>
    <w:p w14:paraId="38E5DB61" w14:textId="29FEEAA3"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1.2</w:t>
      </w:r>
      <w:r>
        <w:rPr>
          <w:rFonts w:asciiTheme="minorHAnsi" w:eastAsiaTheme="minorEastAsia" w:hAnsiTheme="minorHAnsi" w:cstheme="minorBidi"/>
          <w:noProof/>
          <w:kern w:val="2"/>
          <w:lang w:val="en-GB" w:eastAsia="en-GB"/>
          <w14:ligatures w14:val="standardContextual"/>
        </w:rPr>
        <w:tab/>
      </w:r>
      <w:r>
        <w:rPr>
          <w:noProof/>
        </w:rPr>
        <w:t>Background Information</w:t>
      </w:r>
      <w:r>
        <w:rPr>
          <w:noProof/>
        </w:rPr>
        <w:tab/>
      </w:r>
      <w:r>
        <w:rPr>
          <w:noProof/>
        </w:rPr>
        <w:fldChar w:fldCharType="begin"/>
      </w:r>
      <w:r>
        <w:rPr>
          <w:noProof/>
        </w:rPr>
        <w:instrText xml:space="preserve"> PAGEREF _Toc199073719 \h </w:instrText>
      </w:r>
      <w:r>
        <w:rPr>
          <w:noProof/>
        </w:rPr>
      </w:r>
      <w:r>
        <w:rPr>
          <w:noProof/>
        </w:rPr>
        <w:fldChar w:fldCharType="separate"/>
      </w:r>
      <w:r>
        <w:rPr>
          <w:noProof/>
        </w:rPr>
        <w:t>1</w:t>
      </w:r>
      <w:r>
        <w:rPr>
          <w:noProof/>
        </w:rPr>
        <w:fldChar w:fldCharType="end"/>
      </w:r>
    </w:p>
    <w:p w14:paraId="651DDF1E" w14:textId="12D0B46A"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2</w:t>
      </w:r>
      <w:r>
        <w:rPr>
          <w:rFonts w:asciiTheme="minorHAnsi" w:eastAsiaTheme="minorEastAsia" w:hAnsiTheme="minorHAnsi" w:cstheme="minorBidi"/>
          <w:noProof/>
          <w:kern w:val="2"/>
          <w:lang w:val="en-GB" w:eastAsia="en-GB"/>
          <w14:ligatures w14:val="standardContextual"/>
        </w:rPr>
        <w:tab/>
      </w:r>
      <w:r w:rsidRPr="00FA7F4D">
        <w:rPr>
          <w:noProof/>
          <w:lang w:val="en-US"/>
        </w:rPr>
        <w:t>METHODOLOGY</w:t>
      </w:r>
      <w:r>
        <w:rPr>
          <w:noProof/>
        </w:rPr>
        <w:tab/>
      </w:r>
      <w:r>
        <w:rPr>
          <w:noProof/>
        </w:rPr>
        <w:fldChar w:fldCharType="begin"/>
      </w:r>
      <w:r>
        <w:rPr>
          <w:noProof/>
        </w:rPr>
        <w:instrText xml:space="preserve"> PAGEREF _Toc199073720 \h </w:instrText>
      </w:r>
      <w:r>
        <w:rPr>
          <w:noProof/>
        </w:rPr>
      </w:r>
      <w:r>
        <w:rPr>
          <w:noProof/>
        </w:rPr>
        <w:fldChar w:fldCharType="separate"/>
      </w:r>
      <w:r>
        <w:rPr>
          <w:noProof/>
        </w:rPr>
        <w:t>2</w:t>
      </w:r>
      <w:r>
        <w:rPr>
          <w:noProof/>
        </w:rPr>
        <w:fldChar w:fldCharType="end"/>
      </w:r>
    </w:p>
    <w:p w14:paraId="46057BA8" w14:textId="7F05D691"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2.1</w:t>
      </w:r>
      <w:r>
        <w:rPr>
          <w:rFonts w:asciiTheme="minorHAnsi" w:eastAsiaTheme="minorEastAsia" w:hAnsiTheme="minorHAnsi" w:cstheme="minorBidi"/>
          <w:noProof/>
          <w:kern w:val="2"/>
          <w:lang w:val="en-GB" w:eastAsia="en-GB"/>
          <w14:ligatures w14:val="standardContextual"/>
        </w:rPr>
        <w:tab/>
      </w:r>
      <w:r>
        <w:rPr>
          <w:noProof/>
        </w:rPr>
        <w:t>Project design</w:t>
      </w:r>
      <w:r>
        <w:rPr>
          <w:noProof/>
        </w:rPr>
        <w:tab/>
      </w:r>
      <w:r>
        <w:rPr>
          <w:noProof/>
        </w:rPr>
        <w:fldChar w:fldCharType="begin"/>
      </w:r>
      <w:r>
        <w:rPr>
          <w:noProof/>
        </w:rPr>
        <w:instrText xml:space="preserve"> PAGEREF _Toc199073721 \h </w:instrText>
      </w:r>
      <w:r>
        <w:rPr>
          <w:noProof/>
        </w:rPr>
      </w:r>
      <w:r>
        <w:rPr>
          <w:noProof/>
        </w:rPr>
        <w:fldChar w:fldCharType="separate"/>
      </w:r>
      <w:r>
        <w:rPr>
          <w:noProof/>
        </w:rPr>
        <w:t>2</w:t>
      </w:r>
      <w:r>
        <w:rPr>
          <w:noProof/>
        </w:rPr>
        <w:fldChar w:fldCharType="end"/>
      </w:r>
    </w:p>
    <w:p w14:paraId="5B65BC3D" w14:textId="3A4AF654"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2.2</w:t>
      </w:r>
      <w:r>
        <w:rPr>
          <w:rFonts w:asciiTheme="minorHAnsi" w:eastAsiaTheme="minorEastAsia" w:hAnsiTheme="minorHAnsi" w:cstheme="minorBidi"/>
          <w:noProof/>
          <w:kern w:val="2"/>
          <w:lang w:val="en-GB" w:eastAsia="en-GB"/>
          <w14:ligatures w14:val="standardContextual"/>
        </w:rPr>
        <w:tab/>
      </w:r>
      <w:r>
        <w:rPr>
          <w:noProof/>
        </w:rPr>
        <w:t>Project components</w:t>
      </w:r>
      <w:r>
        <w:rPr>
          <w:noProof/>
        </w:rPr>
        <w:tab/>
      </w:r>
      <w:r>
        <w:rPr>
          <w:noProof/>
        </w:rPr>
        <w:fldChar w:fldCharType="begin"/>
      </w:r>
      <w:r>
        <w:rPr>
          <w:noProof/>
        </w:rPr>
        <w:instrText xml:space="preserve"> PAGEREF _Toc199073722 \h </w:instrText>
      </w:r>
      <w:r>
        <w:rPr>
          <w:noProof/>
        </w:rPr>
      </w:r>
      <w:r>
        <w:rPr>
          <w:noProof/>
        </w:rPr>
        <w:fldChar w:fldCharType="separate"/>
      </w:r>
      <w:r>
        <w:rPr>
          <w:noProof/>
        </w:rPr>
        <w:t>2</w:t>
      </w:r>
      <w:r>
        <w:rPr>
          <w:noProof/>
        </w:rPr>
        <w:fldChar w:fldCharType="end"/>
      </w:r>
    </w:p>
    <w:p w14:paraId="68F352B0" w14:textId="40BB9088"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3</w:t>
      </w:r>
      <w:r>
        <w:rPr>
          <w:rFonts w:asciiTheme="minorHAnsi" w:eastAsiaTheme="minorEastAsia" w:hAnsiTheme="minorHAnsi" w:cstheme="minorBidi"/>
          <w:noProof/>
          <w:kern w:val="2"/>
          <w:lang w:val="en-GB" w:eastAsia="en-GB"/>
          <w14:ligatures w14:val="standardContextual"/>
        </w:rPr>
        <w:tab/>
      </w:r>
      <w:r>
        <w:rPr>
          <w:noProof/>
        </w:rPr>
        <w:t>WORK PLAN</w:t>
      </w:r>
      <w:r>
        <w:rPr>
          <w:noProof/>
        </w:rPr>
        <w:tab/>
      </w:r>
      <w:r>
        <w:rPr>
          <w:noProof/>
        </w:rPr>
        <w:fldChar w:fldCharType="begin"/>
      </w:r>
      <w:r>
        <w:rPr>
          <w:noProof/>
        </w:rPr>
        <w:instrText xml:space="preserve"> PAGEREF _Toc199073723 \h </w:instrText>
      </w:r>
      <w:r>
        <w:rPr>
          <w:noProof/>
        </w:rPr>
      </w:r>
      <w:r>
        <w:rPr>
          <w:noProof/>
        </w:rPr>
        <w:fldChar w:fldCharType="separate"/>
      </w:r>
      <w:r>
        <w:rPr>
          <w:noProof/>
        </w:rPr>
        <w:t>3</w:t>
      </w:r>
      <w:r>
        <w:rPr>
          <w:noProof/>
        </w:rPr>
        <w:fldChar w:fldCharType="end"/>
      </w:r>
    </w:p>
    <w:p w14:paraId="59B824AB" w14:textId="71D7AB73"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Pr>
          <w:noProof/>
        </w:rPr>
        <w:t>3.1</w:t>
      </w:r>
      <w:r>
        <w:rPr>
          <w:rFonts w:asciiTheme="minorHAnsi" w:eastAsiaTheme="minorEastAsia" w:hAnsiTheme="minorHAnsi" w:cstheme="minorBidi"/>
          <w:noProof/>
          <w:kern w:val="2"/>
          <w:lang w:val="en-GB" w:eastAsia="en-GB"/>
          <w14:ligatures w14:val="standardContextual"/>
        </w:rPr>
        <w:tab/>
      </w:r>
      <w:r>
        <w:rPr>
          <w:noProof/>
        </w:rPr>
        <w:t>Tasks and Time Line</w:t>
      </w:r>
      <w:r>
        <w:rPr>
          <w:noProof/>
        </w:rPr>
        <w:tab/>
      </w:r>
      <w:r>
        <w:rPr>
          <w:noProof/>
        </w:rPr>
        <w:fldChar w:fldCharType="begin"/>
      </w:r>
      <w:r>
        <w:rPr>
          <w:noProof/>
        </w:rPr>
        <w:instrText xml:space="preserve"> PAGEREF _Toc199073724 \h </w:instrText>
      </w:r>
      <w:r>
        <w:rPr>
          <w:noProof/>
        </w:rPr>
      </w:r>
      <w:r>
        <w:rPr>
          <w:noProof/>
        </w:rPr>
        <w:fldChar w:fldCharType="separate"/>
      </w:r>
      <w:r>
        <w:rPr>
          <w:noProof/>
        </w:rPr>
        <w:t>3</w:t>
      </w:r>
      <w:r>
        <w:rPr>
          <w:noProof/>
        </w:rPr>
        <w:fldChar w:fldCharType="end"/>
      </w:r>
    </w:p>
    <w:p w14:paraId="0863A232" w14:textId="6D979907" w:rsidR="00DF7185" w:rsidRDefault="00DF7185">
      <w:pPr>
        <w:pStyle w:val="TOC2"/>
        <w:tabs>
          <w:tab w:val="left" w:pos="1132"/>
          <w:tab w:val="right" w:leader="dot" w:pos="9062"/>
        </w:tabs>
        <w:rPr>
          <w:rFonts w:asciiTheme="minorHAnsi" w:eastAsiaTheme="minorEastAsia" w:hAnsiTheme="minorHAnsi" w:cstheme="minorBidi"/>
          <w:noProof/>
          <w:kern w:val="2"/>
          <w:lang w:val="en-GB" w:eastAsia="en-GB"/>
          <w14:ligatures w14:val="standardContextual"/>
        </w:rPr>
      </w:pPr>
      <w:r w:rsidRPr="00FA7F4D">
        <w:rPr>
          <w:noProof/>
          <w:lang w:val="en-US"/>
        </w:rPr>
        <w:t>3.2</w:t>
      </w:r>
      <w:r>
        <w:rPr>
          <w:rFonts w:asciiTheme="minorHAnsi" w:eastAsiaTheme="minorEastAsia" w:hAnsiTheme="minorHAnsi" w:cstheme="minorBidi"/>
          <w:noProof/>
          <w:kern w:val="2"/>
          <w:lang w:val="en-GB" w:eastAsia="en-GB"/>
          <w14:ligatures w14:val="standardContextual"/>
        </w:rPr>
        <w:tab/>
      </w:r>
      <w:r w:rsidRPr="00FA7F4D">
        <w:rPr>
          <w:noProof/>
          <w:lang w:val="en-US"/>
        </w:rPr>
        <w:t>Cost Proposal</w:t>
      </w:r>
      <w:r>
        <w:rPr>
          <w:noProof/>
        </w:rPr>
        <w:tab/>
      </w:r>
      <w:r>
        <w:rPr>
          <w:noProof/>
        </w:rPr>
        <w:fldChar w:fldCharType="begin"/>
      </w:r>
      <w:r>
        <w:rPr>
          <w:noProof/>
        </w:rPr>
        <w:instrText xml:space="preserve"> PAGEREF _Toc199073725 \h </w:instrText>
      </w:r>
      <w:r>
        <w:rPr>
          <w:noProof/>
        </w:rPr>
      </w:r>
      <w:r>
        <w:rPr>
          <w:noProof/>
        </w:rPr>
        <w:fldChar w:fldCharType="separate"/>
      </w:r>
      <w:r>
        <w:rPr>
          <w:noProof/>
        </w:rPr>
        <w:t>3</w:t>
      </w:r>
      <w:r>
        <w:rPr>
          <w:noProof/>
        </w:rPr>
        <w:fldChar w:fldCharType="end"/>
      </w:r>
    </w:p>
    <w:p w14:paraId="7152051E" w14:textId="1E37BF85"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4</w:t>
      </w:r>
      <w:r>
        <w:rPr>
          <w:rFonts w:asciiTheme="minorHAnsi" w:eastAsiaTheme="minorEastAsia" w:hAnsiTheme="minorHAnsi" w:cstheme="minorBidi"/>
          <w:noProof/>
          <w:kern w:val="2"/>
          <w:lang w:val="en-GB" w:eastAsia="en-GB"/>
          <w14:ligatures w14:val="standardContextual"/>
        </w:rPr>
        <w:tab/>
      </w:r>
      <w:r>
        <w:rPr>
          <w:noProof/>
        </w:rPr>
        <w:t>REFERENCES</w:t>
      </w:r>
      <w:r>
        <w:rPr>
          <w:noProof/>
        </w:rPr>
        <w:tab/>
      </w:r>
      <w:r>
        <w:rPr>
          <w:noProof/>
        </w:rPr>
        <w:fldChar w:fldCharType="begin"/>
      </w:r>
      <w:r>
        <w:rPr>
          <w:noProof/>
        </w:rPr>
        <w:instrText xml:space="preserve"> PAGEREF _Toc199073726 \h </w:instrText>
      </w:r>
      <w:r>
        <w:rPr>
          <w:noProof/>
        </w:rPr>
      </w:r>
      <w:r>
        <w:rPr>
          <w:noProof/>
        </w:rPr>
        <w:fldChar w:fldCharType="separate"/>
      </w:r>
      <w:r>
        <w:rPr>
          <w:noProof/>
        </w:rPr>
        <w:t>5</w:t>
      </w:r>
      <w:r>
        <w:rPr>
          <w:noProof/>
        </w:rPr>
        <w:fldChar w:fldCharType="end"/>
      </w:r>
    </w:p>
    <w:p w14:paraId="729B4F80" w14:textId="1BFE3E60"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5</w:t>
      </w:r>
      <w:r>
        <w:rPr>
          <w:rFonts w:asciiTheme="minorHAnsi" w:eastAsiaTheme="minorEastAsia" w:hAnsiTheme="minorHAnsi" w:cstheme="minorBidi"/>
          <w:noProof/>
          <w:kern w:val="2"/>
          <w:lang w:val="en-GB" w:eastAsia="en-GB"/>
          <w14:ligatures w14:val="standardContextual"/>
        </w:rPr>
        <w:tab/>
      </w:r>
      <w:r>
        <w:rPr>
          <w:noProof/>
        </w:rPr>
        <w:t>PHOTOS</w:t>
      </w:r>
      <w:r>
        <w:rPr>
          <w:noProof/>
        </w:rPr>
        <w:tab/>
      </w:r>
      <w:r>
        <w:rPr>
          <w:noProof/>
        </w:rPr>
        <w:fldChar w:fldCharType="begin"/>
      </w:r>
      <w:r>
        <w:rPr>
          <w:noProof/>
        </w:rPr>
        <w:instrText xml:space="preserve"> PAGEREF _Toc199073727 \h </w:instrText>
      </w:r>
      <w:r>
        <w:rPr>
          <w:noProof/>
        </w:rPr>
      </w:r>
      <w:r>
        <w:rPr>
          <w:noProof/>
        </w:rPr>
        <w:fldChar w:fldCharType="separate"/>
      </w:r>
      <w:r>
        <w:rPr>
          <w:noProof/>
        </w:rPr>
        <w:t>6</w:t>
      </w:r>
      <w:r>
        <w:rPr>
          <w:noProof/>
        </w:rPr>
        <w:fldChar w:fldCharType="end"/>
      </w:r>
    </w:p>
    <w:p w14:paraId="4B45C83A" w14:textId="3F28F00B" w:rsidR="00DF7185" w:rsidRDefault="00DF7185">
      <w:pPr>
        <w:pStyle w:val="TOC1"/>
        <w:tabs>
          <w:tab w:val="right" w:leader="dot" w:pos="9062"/>
        </w:tabs>
        <w:rPr>
          <w:rFonts w:asciiTheme="minorHAnsi" w:eastAsiaTheme="minorEastAsia" w:hAnsiTheme="minorHAnsi" w:cstheme="minorBidi"/>
          <w:noProof/>
          <w:kern w:val="2"/>
          <w:lang w:val="en-GB" w:eastAsia="en-GB"/>
          <w14:ligatures w14:val="standardContextual"/>
        </w:rPr>
      </w:pPr>
      <w:r>
        <w:rPr>
          <w:noProof/>
        </w:rPr>
        <w:t>6</w:t>
      </w:r>
      <w:r>
        <w:rPr>
          <w:rFonts w:asciiTheme="minorHAnsi" w:eastAsiaTheme="minorEastAsia" w:hAnsiTheme="minorHAnsi" w:cstheme="minorBidi"/>
          <w:noProof/>
          <w:kern w:val="2"/>
          <w:lang w:val="en-GB" w:eastAsia="en-GB"/>
          <w14:ligatures w14:val="standardContextual"/>
        </w:rPr>
        <w:tab/>
      </w:r>
      <w:r>
        <w:rPr>
          <w:noProof/>
        </w:rPr>
        <w:t>APPENDIX</w:t>
      </w:r>
      <w:r>
        <w:rPr>
          <w:noProof/>
        </w:rPr>
        <w:tab/>
      </w:r>
      <w:r>
        <w:rPr>
          <w:noProof/>
        </w:rPr>
        <w:fldChar w:fldCharType="begin"/>
      </w:r>
      <w:r>
        <w:rPr>
          <w:noProof/>
        </w:rPr>
        <w:instrText xml:space="preserve"> PAGEREF _Toc199073728 \h </w:instrText>
      </w:r>
      <w:r>
        <w:rPr>
          <w:noProof/>
        </w:rPr>
      </w:r>
      <w:r>
        <w:rPr>
          <w:noProof/>
        </w:rPr>
        <w:fldChar w:fldCharType="separate"/>
      </w:r>
      <w:r>
        <w:rPr>
          <w:noProof/>
        </w:rPr>
        <w:t>7</w:t>
      </w:r>
      <w:r>
        <w:rPr>
          <w:noProof/>
        </w:rPr>
        <w:fldChar w:fldCharType="end"/>
      </w:r>
    </w:p>
    <w:p w14:paraId="39A52FD2" w14:textId="4F1F341C" w:rsidR="007A2AB2" w:rsidRDefault="00C73E08">
      <w:pPr>
        <w:pStyle w:val="TOC1"/>
        <w:tabs>
          <w:tab w:val="right" w:leader="dot" w:pos="8787"/>
        </w:tabs>
        <w:rPr>
          <w:lang w:val="en-US"/>
        </w:rPr>
        <w:sectPr w:rsidR="007A2AB2" w:rsidSect="00FC355C">
          <w:type w:val="continuous"/>
          <w:pgSz w:w="11906" w:h="16838"/>
          <w:pgMar w:top="1417" w:right="1417" w:bottom="1417" w:left="1417" w:header="709" w:footer="709" w:gutter="0"/>
          <w:cols w:space="720"/>
          <w:docGrid w:linePitch="360"/>
        </w:sectPr>
      </w:pPr>
      <w:r>
        <w:fldChar w:fldCharType="end"/>
      </w:r>
    </w:p>
    <w:p w14:paraId="4E17F044" w14:textId="696DE978" w:rsidR="00D87F48" w:rsidRPr="00D87F48" w:rsidRDefault="00D87F48" w:rsidP="00D87F48">
      <w:pPr>
        <w:pStyle w:val="TOC1"/>
        <w:tabs>
          <w:tab w:val="right" w:leader="dot" w:pos="8787"/>
        </w:tabs>
        <w:sectPr w:rsidR="00D87F48" w:rsidRPr="00D87F48" w:rsidSect="00FC355C">
          <w:type w:val="continuous"/>
          <w:pgSz w:w="11906" w:h="16838"/>
          <w:pgMar w:top="1417" w:right="1417" w:bottom="1417" w:left="1417" w:header="709" w:footer="709" w:gutter="0"/>
          <w:cols w:space="720"/>
          <w:docGrid w:linePitch="360"/>
        </w:sectPr>
      </w:pPr>
    </w:p>
    <w:p w14:paraId="07694E07" w14:textId="77777777" w:rsidR="00D87F48" w:rsidRDefault="00D87F48" w:rsidP="00E356F5">
      <w:pPr>
        <w:pStyle w:val="Heading1"/>
        <w:numPr>
          <w:ilvl w:val="0"/>
          <w:numId w:val="0"/>
        </w:numPr>
        <w:tabs>
          <w:tab w:val="right" w:leader="dot" w:pos="8777"/>
        </w:tabs>
        <w:ind w:left="431"/>
        <w:jc w:val="both"/>
        <w:rPr>
          <w:lang w:val="en-US"/>
        </w:rPr>
      </w:pPr>
    </w:p>
    <w:p w14:paraId="0C619942" w14:textId="38A286A6" w:rsidR="007A2AB2" w:rsidRDefault="007A2AB2">
      <w:pPr>
        <w:pStyle w:val="TOC1"/>
        <w:tabs>
          <w:tab w:val="right" w:leader="dot" w:pos="8787"/>
        </w:tabs>
        <w:sectPr w:rsidR="007A2AB2" w:rsidSect="00FC355C">
          <w:type w:val="continuous"/>
          <w:pgSz w:w="11906" w:h="16838"/>
          <w:pgMar w:top="1417" w:right="1417" w:bottom="1417" w:left="1417" w:header="709" w:footer="709" w:gutter="0"/>
          <w:cols w:space="720"/>
          <w:docGrid w:linePitch="360"/>
        </w:sectPr>
      </w:pPr>
    </w:p>
    <w:p w14:paraId="1741282F" w14:textId="77777777" w:rsidR="00D87F48" w:rsidRDefault="00D87F48" w:rsidP="00E356F5">
      <w:pPr>
        <w:pStyle w:val="Heading1"/>
        <w:numPr>
          <w:ilvl w:val="0"/>
          <w:numId w:val="0"/>
        </w:numPr>
        <w:tabs>
          <w:tab w:val="right" w:leader="dot" w:pos="8777"/>
        </w:tabs>
        <w:ind w:left="431"/>
        <w:jc w:val="both"/>
        <w:rPr>
          <w:lang w:val="en-US"/>
        </w:rPr>
      </w:pPr>
    </w:p>
    <w:p w14:paraId="02FC48B8" w14:textId="77777777" w:rsidR="00583A38" w:rsidRPr="00E2700D" w:rsidRDefault="00583A38">
      <w:pPr>
        <w:pStyle w:val="AbbreviationStyle"/>
        <w:tabs>
          <w:tab w:val="left" w:pos="2160"/>
        </w:tabs>
        <w:rPr>
          <w:i/>
        </w:rPr>
      </w:pPr>
    </w:p>
    <w:p w14:paraId="237E6016" w14:textId="77777777" w:rsidR="009276EB" w:rsidRDefault="009276EB">
      <w:pPr>
        <w:pStyle w:val="AbbreviationStyle"/>
        <w:tabs>
          <w:tab w:val="left" w:pos="2160"/>
        </w:tabs>
        <w:sectPr w:rsidR="009276EB" w:rsidSect="00FC355C">
          <w:type w:val="continuous"/>
          <w:pgSz w:w="11906" w:h="16838"/>
          <w:pgMar w:top="1417" w:right="1417" w:bottom="1417" w:left="1417" w:header="709" w:footer="709" w:gutter="0"/>
          <w:pgNumType w:fmt="lowerRoman"/>
          <w:cols w:space="720"/>
          <w:docGrid w:linePitch="360"/>
        </w:sectPr>
      </w:pPr>
    </w:p>
    <w:p w14:paraId="4238EA09" w14:textId="77777777" w:rsidR="007A2AB2" w:rsidRDefault="00C17D85" w:rsidP="00E356F5">
      <w:pPr>
        <w:pStyle w:val="Heading1"/>
        <w:numPr>
          <w:ilvl w:val="0"/>
          <w:numId w:val="9"/>
        </w:numPr>
      </w:pPr>
      <w:bookmarkStart w:id="1" w:name="_Toc199073717"/>
      <w:r>
        <w:lastRenderedPageBreak/>
        <w:t>OVERVIEW</w:t>
      </w:r>
      <w:bookmarkEnd w:id="1"/>
    </w:p>
    <w:p w14:paraId="18C6D4F2" w14:textId="7B9C8677" w:rsidR="00C17D85" w:rsidRPr="003E1F5B" w:rsidRDefault="00EF5791" w:rsidP="00E356F5">
      <w:pPr>
        <w:pStyle w:val="Heading2"/>
      </w:pPr>
      <w:bookmarkStart w:id="2" w:name="_Toc199073718"/>
      <w:r>
        <w:t>Problem Statement and Objectives</w:t>
      </w:r>
      <w:bookmarkEnd w:id="2"/>
    </w:p>
    <w:p w14:paraId="3936141C" w14:textId="11D3D5CB" w:rsidR="00BC7E86" w:rsidRPr="00BC7E86" w:rsidRDefault="00445DBD" w:rsidP="00BC7E86">
      <w:pPr>
        <w:rPr>
          <w:lang w:val="en-GB"/>
        </w:rPr>
      </w:pPr>
      <w:r w:rsidRPr="00445DBD">
        <w:t>This project addresses the challenge</w:t>
      </w:r>
      <w:r w:rsidR="00896F51">
        <w:t>s</w:t>
      </w:r>
      <w:r w:rsidRPr="00445DBD">
        <w:t xml:space="preserve"> of creating a robot capable of detecting and responding to light sources while also incorporating user interaction, safety shutdown features, and wireless control.</w:t>
      </w:r>
      <w:r>
        <w:t xml:space="preserve"> </w:t>
      </w:r>
      <w:r w:rsidR="00D2313F">
        <w:t>One liability we found is that the robot works perfectly in dark places when you aim a flashlight at it however testing it in open well lit spaces was a struggle due to the robot’s sensitivity to light</w:t>
      </w:r>
      <w:r>
        <w:t>.</w:t>
      </w:r>
      <w:r w:rsidR="00D2313F">
        <w:t xml:space="preserve"> It had a hard time figuring out what light it was supposed to follow. The general goal was to build a fully functioning robot that can follow light and perform multiple other functions alongside that. </w:t>
      </w:r>
      <w:r w:rsidR="00BC7E86">
        <w:t xml:space="preserve">The final product should be able to perform 6 specific functions. </w:t>
      </w:r>
      <w:r w:rsidR="00BC7E86" w:rsidRPr="00BC7E86">
        <w:rPr>
          <w:lang w:val="en-GB"/>
        </w:rPr>
        <w:t>It</w:t>
      </w:r>
      <w:r w:rsidR="00BC7E86">
        <w:rPr>
          <w:lang w:val="en-GB"/>
        </w:rPr>
        <w:t xml:space="preserve"> should</w:t>
      </w:r>
      <w:r w:rsidR="00BC7E86" w:rsidRPr="00BC7E86">
        <w:rPr>
          <w:lang w:val="en-GB"/>
        </w:rPr>
        <w:t xml:space="preserve"> follow</w:t>
      </w:r>
      <w:r w:rsidR="00BC7E86">
        <w:rPr>
          <w:lang w:val="en-GB"/>
        </w:rPr>
        <w:t xml:space="preserve"> </w:t>
      </w:r>
      <w:r w:rsidR="00BC7E86" w:rsidRPr="00BC7E86">
        <w:rPr>
          <w:lang w:val="en-GB"/>
        </w:rPr>
        <w:t>light</w:t>
      </w:r>
      <w:r w:rsidR="00896F51">
        <w:rPr>
          <w:lang w:val="en-GB"/>
        </w:rPr>
        <w:t>,</w:t>
      </w:r>
      <w:r w:rsidR="00BC7E86">
        <w:rPr>
          <w:lang w:val="en-GB"/>
        </w:rPr>
        <w:t xml:space="preserve"> and </w:t>
      </w:r>
      <w:r w:rsidR="00BC7E86" w:rsidRPr="00BC7E86">
        <w:rPr>
          <w:lang w:val="en-GB"/>
        </w:rPr>
        <w:t xml:space="preserve">avoid </w:t>
      </w:r>
      <w:r w:rsidR="00BC7E86">
        <w:rPr>
          <w:lang w:val="en-GB"/>
        </w:rPr>
        <w:t xml:space="preserve">it with a press of a button, led should light up either red or green to represent whether it’s in a follow or avoid mode. It is also capable of sounding off a buzzer before shutting down when no light is detected for a certain </w:t>
      </w:r>
      <w:proofErr w:type="gramStart"/>
      <w:r w:rsidR="00BC7E86">
        <w:rPr>
          <w:lang w:val="en-GB"/>
        </w:rPr>
        <w:t>period of time</w:t>
      </w:r>
      <w:proofErr w:type="gramEnd"/>
      <w:r w:rsidR="00BC7E86">
        <w:rPr>
          <w:lang w:val="en-GB"/>
        </w:rPr>
        <w:t xml:space="preserve">. One more thing is that it can be controlled manually using </w:t>
      </w:r>
      <w:proofErr w:type="gramStart"/>
      <w:r w:rsidR="00BC7E86">
        <w:rPr>
          <w:lang w:val="en-GB"/>
        </w:rPr>
        <w:t xml:space="preserve">Bluetooth </w:t>
      </w:r>
      <w:r w:rsidR="00DB2426">
        <w:rPr>
          <w:lang w:val="en-GB"/>
        </w:rPr>
        <w:t>.</w:t>
      </w:r>
      <w:proofErr w:type="gramEnd"/>
    </w:p>
    <w:p w14:paraId="599A59C7" w14:textId="20F2BD5D" w:rsidR="00C17D85" w:rsidRPr="003E1F5B" w:rsidRDefault="00EF5791" w:rsidP="003E1F5B">
      <w:pPr>
        <w:pStyle w:val="Heading2"/>
      </w:pPr>
      <w:bookmarkStart w:id="3" w:name="_Toc199073719"/>
      <w:r>
        <w:t>Background Information</w:t>
      </w:r>
      <w:bookmarkEnd w:id="3"/>
    </w:p>
    <w:p w14:paraId="346A184A" w14:textId="77777777" w:rsidR="008445F7" w:rsidRDefault="00073AAA" w:rsidP="00073AAA">
      <w:pPr>
        <w:rPr>
          <w:lang w:val="en-GB"/>
        </w:rPr>
      </w:pPr>
      <w:r w:rsidRPr="00073AAA">
        <w:rPr>
          <w:lang w:val="en-GB"/>
        </w:rPr>
        <w:t xml:space="preserve">Light-following robots are a common topic in robotics education and research due to their simplicity and their ability to demonstrate sensor-based navigation, control, and environmental interaction. These robots typically use Light Dependent Resistors (LDRs) to detect light intensity and adjust their movement accordingly. </w:t>
      </w:r>
    </w:p>
    <w:p w14:paraId="3926EF41" w14:textId="11E78509" w:rsidR="00073AAA" w:rsidRPr="00073AAA" w:rsidRDefault="00073AAA" w:rsidP="008445F7">
      <w:pPr>
        <w:rPr>
          <w:lang w:val="en-GB"/>
        </w:rPr>
      </w:pPr>
      <w:r w:rsidRPr="00073AAA">
        <w:rPr>
          <w:lang w:val="en-GB"/>
        </w:rPr>
        <w:t xml:space="preserve">Similar systems have been used in solar tracking applications, where devices automatically follow sunlight to maximize energy absorption, such as in solar panels or solar-powered </w:t>
      </w:r>
      <w:r w:rsidR="00FE6F80" w:rsidRPr="00073AAA">
        <w:rPr>
          <w:lang w:val="en-GB"/>
        </w:rPr>
        <w:t>vehicles</w:t>
      </w:r>
      <w:r w:rsidR="00FE6F80">
        <w:rPr>
          <w:lang w:val="en-GB"/>
        </w:rPr>
        <w:t xml:space="preserve"> [1]</w:t>
      </w:r>
      <w:r w:rsidRPr="00073AAA">
        <w:rPr>
          <w:lang w:val="en-GB"/>
        </w:rPr>
        <w:t>.</w:t>
      </w:r>
      <w:r w:rsidR="008445F7">
        <w:rPr>
          <w:lang w:val="en-GB"/>
        </w:rPr>
        <w:t xml:space="preserve"> </w:t>
      </w:r>
      <w:r w:rsidRPr="00073AAA">
        <w:rPr>
          <w:lang w:val="en-GB"/>
        </w:rPr>
        <w:t>Several projects in the public domain use LDRs.</w:t>
      </w:r>
      <w:r>
        <w:rPr>
          <w:lang w:val="en-GB"/>
        </w:rPr>
        <w:t xml:space="preserve"> </w:t>
      </w:r>
      <w:r w:rsidRPr="00073AAA">
        <w:rPr>
          <w:lang w:val="en-GB"/>
        </w:rPr>
        <w:t xml:space="preserve">For example, robots like the "BEAM" </w:t>
      </w:r>
      <w:r>
        <w:rPr>
          <w:lang w:val="en-GB"/>
        </w:rPr>
        <w:t>(</w:t>
      </w:r>
      <w:r w:rsidRPr="00073AAA">
        <w:t>Biology, Electronics, Aesthetics, and Mechanics</w:t>
      </w:r>
      <w:r>
        <w:t xml:space="preserve">) </w:t>
      </w:r>
      <w:r w:rsidRPr="00073AAA">
        <w:rPr>
          <w:lang w:val="en-GB"/>
        </w:rPr>
        <w:t xml:space="preserve">light-seeking robots use </w:t>
      </w:r>
      <w:proofErr w:type="spellStart"/>
      <w:r w:rsidRPr="00073AAA">
        <w:rPr>
          <w:lang w:val="en-GB"/>
        </w:rPr>
        <w:t>analog</w:t>
      </w:r>
      <w:proofErr w:type="spellEnd"/>
      <w:r w:rsidRPr="00073AAA">
        <w:rPr>
          <w:lang w:val="en-GB"/>
        </w:rPr>
        <w:t xml:space="preserve"> circuits to follow light sources in real time.</w:t>
      </w:r>
      <w:r w:rsidR="00FE6F80">
        <w:rPr>
          <w:lang w:val="en-GB"/>
        </w:rPr>
        <w:t xml:space="preserve"> In short, t</w:t>
      </w:r>
      <w:r w:rsidR="00FE6F80" w:rsidRPr="00FE6F80">
        <w:t>hey don’t use microcontrollers like Arduin</w:t>
      </w:r>
      <w:r w:rsidR="00FE6F80">
        <w:t xml:space="preserve">o, </w:t>
      </w:r>
      <w:r w:rsidR="00FE6F80" w:rsidRPr="00FE6F80">
        <w:t>instead, they rely on basic electronic to produce reactive behaviors</w:t>
      </w:r>
      <w:r w:rsidR="00FE6F80">
        <w:t xml:space="preserve"> [2].</w:t>
      </w:r>
      <w:r w:rsidRPr="00073AAA">
        <w:rPr>
          <w:lang w:val="en-GB"/>
        </w:rPr>
        <w:t xml:space="preserve"> However, such systems often lack modularity, interactivity, and safety protocols.</w:t>
      </w:r>
      <w:r>
        <w:rPr>
          <w:lang w:val="en-GB"/>
        </w:rPr>
        <w:t xml:space="preserve"> </w:t>
      </w:r>
      <w:r w:rsidRPr="00073AAA">
        <w:t>By combining basic robotic functionality with interactivity, shutdown safety, and wireless control, the project bridges the gap between simple reactive machines and more intelligent, multi-modal robotic systems.</w:t>
      </w:r>
    </w:p>
    <w:p w14:paraId="0836B5A2" w14:textId="2D857242" w:rsidR="007A2AB2" w:rsidRPr="00D540D8" w:rsidRDefault="00EF5791" w:rsidP="00E356F5">
      <w:pPr>
        <w:pStyle w:val="Heading1"/>
        <w:numPr>
          <w:ilvl w:val="0"/>
          <w:numId w:val="9"/>
        </w:numPr>
        <w:rPr>
          <w:szCs w:val="24"/>
        </w:rPr>
      </w:pPr>
      <w:bookmarkStart w:id="4" w:name="_Toc199073720"/>
      <w:r w:rsidRPr="00D540D8">
        <w:rPr>
          <w:szCs w:val="24"/>
          <w:lang w:val="en-US"/>
        </w:rPr>
        <w:t>METHODOLOGY</w:t>
      </w:r>
      <w:bookmarkEnd w:id="4"/>
    </w:p>
    <w:p w14:paraId="35E2AB25" w14:textId="458C0234" w:rsidR="00C17D85" w:rsidRDefault="00EF5791" w:rsidP="00E356F5">
      <w:pPr>
        <w:pStyle w:val="Heading2"/>
        <w:numPr>
          <w:ilvl w:val="1"/>
          <w:numId w:val="9"/>
        </w:numPr>
      </w:pPr>
      <w:bookmarkStart w:id="5" w:name="_Toc199073721"/>
      <w:r>
        <w:t>Project design</w:t>
      </w:r>
      <w:bookmarkEnd w:id="5"/>
    </w:p>
    <w:p w14:paraId="6EFA0AAD" w14:textId="4A5420DB" w:rsidR="00D540D8" w:rsidRPr="003F2F98" w:rsidRDefault="00D540D8" w:rsidP="003F2F98">
      <w:r w:rsidRPr="004F2321">
        <w:t xml:space="preserve"> </w:t>
      </w:r>
      <w:r w:rsidR="003F2F98" w:rsidRPr="003F2F98">
        <w:t xml:space="preserve">The light-following robot is built around the Arduino Uno microcontroller, which </w:t>
      </w:r>
      <w:r w:rsidR="003F2F98" w:rsidRPr="003F2F98">
        <w:lastRenderedPageBreak/>
        <w:t xml:space="preserve">serves as the central control unit. It integrates several components, including LDRs (Light Dependent Resistors) for detecting light intensity, an HC-06 Bluetooth module for wireless control via smartphone, and an ultrasonic sensor positioned at the </w:t>
      </w:r>
      <w:r w:rsidR="003F2F98">
        <w:t>end</w:t>
      </w:r>
      <w:r w:rsidR="003F2F98" w:rsidRPr="003F2F98">
        <w:t xml:space="preserve"> to detect obstacles behind the robot. Motor control is handled through an L298N motor driver. The robot includes visual indicators with two LEDs (green for follow mode, red for avoid mode), a buzzer for alerts and shutdown signals, and a manual </w:t>
      </w:r>
      <w:r w:rsidR="003F2F98">
        <w:t>button</w:t>
      </w:r>
      <w:r w:rsidR="003F2F98" w:rsidRPr="003F2F98">
        <w:t xml:space="preserve"> to toggle between light-following and light-avoiding </w:t>
      </w:r>
      <w:r w:rsidR="003F2F98">
        <w:t>modes</w:t>
      </w:r>
      <w:r w:rsidR="003F2F98" w:rsidRPr="003F2F98">
        <w:t>. The entire system is powered by a 12V battery</w:t>
      </w:r>
      <w:r w:rsidR="003F2F98">
        <w:t xml:space="preserve">. </w:t>
      </w:r>
      <w:r w:rsidR="003F2F98" w:rsidRPr="003F2F98">
        <w:t>One of the main technical challenges during development was the robot's inconsistent behavior in well-lit environments. The LDR sensors, while effective in darker settings, were overly sensitive to brightly lit rooms.</w:t>
      </w:r>
      <w:r w:rsidR="003F2F98">
        <w:t xml:space="preserve"> To solve this behaviour, a </w:t>
      </w:r>
      <w:r w:rsidR="003F2F98" w:rsidRPr="003F2F98">
        <w:t>tunnel-like shield made from dark paper was folded and mounted over each LDR. This limits the sensor’s field of view, allowing it to respond only to direct light coming from the front</w:t>
      </w:r>
      <w:r w:rsidR="003F2F98">
        <w:t>.</w:t>
      </w:r>
    </w:p>
    <w:p w14:paraId="4815B469" w14:textId="307D6700" w:rsidR="00D540D8" w:rsidRDefault="00196FC0" w:rsidP="00A33831">
      <w:pPr>
        <w:pStyle w:val="ListParagraph"/>
        <w:ind w:left="432" w:firstLine="0"/>
      </w:pPr>
      <w:r w:rsidRPr="00196FC0">
        <w:rPr>
          <w:noProof/>
          <w:color w:val="000000"/>
          <w:lang w:val="en-US" w:eastAsia="en-US"/>
        </w:rPr>
        <w:drawing>
          <wp:inline distT="0" distB="0" distL="0" distR="0" wp14:anchorId="4AC53D3E" wp14:editId="5F8702A2">
            <wp:extent cx="5467350" cy="3490016"/>
            <wp:effectExtent l="0" t="0" r="0" b="0"/>
            <wp:docPr id="358763972" name="Picture 1" descr="A computer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63972" name="Picture 1" descr="A computer circuit board with many wires&#10;&#10;AI-generated content may be incorrect."/>
                    <pic:cNvPicPr/>
                  </pic:nvPicPr>
                  <pic:blipFill>
                    <a:blip r:embed="rId9"/>
                    <a:stretch>
                      <a:fillRect/>
                    </a:stretch>
                  </pic:blipFill>
                  <pic:spPr>
                    <a:xfrm>
                      <a:off x="0" y="0"/>
                      <a:ext cx="5470001" cy="3491708"/>
                    </a:xfrm>
                    <a:prstGeom prst="rect">
                      <a:avLst/>
                    </a:prstGeom>
                  </pic:spPr>
                </pic:pic>
              </a:graphicData>
            </a:graphic>
          </wp:inline>
        </w:drawing>
      </w:r>
      <w:bookmarkStart w:id="6" w:name="_Toc443897109"/>
      <w:r w:rsidR="00D540D8" w:rsidRPr="00ED2FE8">
        <w:t xml:space="preserve">Figure </w:t>
      </w:r>
      <w:fldSimple w:instr=" SEQ &quot;Figure&quot; \*Arabic ">
        <w:r w:rsidR="00D540D8">
          <w:rPr>
            <w:noProof/>
          </w:rPr>
          <w:t>1</w:t>
        </w:r>
      </w:fldSimple>
      <w:r w:rsidR="00D540D8" w:rsidRPr="00ED2FE8">
        <w:t>. Overall design of the syste</w:t>
      </w:r>
      <w:bookmarkEnd w:id="6"/>
      <w:r w:rsidR="008300ED">
        <w:t>m and circuit schematic (PROTEUS)</w:t>
      </w:r>
    </w:p>
    <w:p w14:paraId="4C056E5D" w14:textId="77777777" w:rsidR="00DB2426" w:rsidRDefault="00DB2426" w:rsidP="00A33831">
      <w:pPr>
        <w:pStyle w:val="ListParagraph"/>
        <w:ind w:left="432" w:firstLine="0"/>
      </w:pPr>
    </w:p>
    <w:p w14:paraId="4B2A225A" w14:textId="77777777" w:rsidR="00DB2426" w:rsidRDefault="00DB2426" w:rsidP="00A33831">
      <w:pPr>
        <w:pStyle w:val="ListParagraph"/>
        <w:ind w:left="432" w:firstLine="0"/>
      </w:pPr>
    </w:p>
    <w:p w14:paraId="58469938" w14:textId="77777777" w:rsidR="00DB2426" w:rsidRDefault="00DB2426" w:rsidP="00A33831">
      <w:pPr>
        <w:pStyle w:val="ListParagraph"/>
        <w:ind w:left="432" w:firstLine="0"/>
      </w:pPr>
    </w:p>
    <w:p w14:paraId="226A1D41" w14:textId="77777777" w:rsidR="00DB2426" w:rsidRDefault="00DB2426" w:rsidP="00A33831">
      <w:pPr>
        <w:pStyle w:val="ListParagraph"/>
        <w:ind w:left="432" w:firstLine="0"/>
      </w:pPr>
    </w:p>
    <w:p w14:paraId="4B820753" w14:textId="77777777" w:rsidR="007677D8" w:rsidRPr="00D540D8" w:rsidRDefault="007677D8" w:rsidP="00A33831">
      <w:pPr>
        <w:pStyle w:val="ListParagraph"/>
        <w:ind w:left="432" w:firstLine="0"/>
      </w:pPr>
    </w:p>
    <w:p w14:paraId="16560A38" w14:textId="34314D61" w:rsidR="007677D8" w:rsidRDefault="007677D8" w:rsidP="007677D8">
      <w:pPr>
        <w:pStyle w:val="Heading2"/>
        <w:numPr>
          <w:ilvl w:val="1"/>
          <w:numId w:val="9"/>
        </w:numPr>
      </w:pPr>
      <w:bookmarkStart w:id="7" w:name="_Toc199073722"/>
      <w:r>
        <w:lastRenderedPageBreak/>
        <w:t>Project components</w:t>
      </w:r>
      <w:bookmarkEnd w:id="7"/>
    </w:p>
    <w:p w14:paraId="78409BA4" w14:textId="4CD1EAFC" w:rsidR="007677D8" w:rsidRPr="007677D8" w:rsidRDefault="007677D8" w:rsidP="007677D8">
      <w:r>
        <w:t>1.</w:t>
      </w:r>
      <w:r w:rsidRPr="007677D8">
        <w:t xml:space="preserve"> </w:t>
      </w:r>
      <w:r>
        <w:t>Arduino uno: controls the logic</w:t>
      </w:r>
    </w:p>
    <w:p w14:paraId="05FF78C7" w14:textId="46399A16" w:rsidR="00350F8B" w:rsidRDefault="00350F8B" w:rsidP="00350F8B">
      <w:pPr>
        <w:pStyle w:val="ListParagraph"/>
        <w:numPr>
          <w:ilvl w:val="0"/>
          <w:numId w:val="22"/>
        </w:numPr>
      </w:pPr>
      <w:r>
        <w:t>DC Motors and wheels: provides the robot with the ability to move</w:t>
      </w:r>
    </w:p>
    <w:p w14:paraId="4A3DF2BD" w14:textId="651F05A0" w:rsidR="00350F8B" w:rsidRDefault="00350F8B" w:rsidP="00350F8B">
      <w:pPr>
        <w:pStyle w:val="ListParagraph"/>
        <w:numPr>
          <w:ilvl w:val="0"/>
          <w:numId w:val="22"/>
        </w:numPr>
      </w:pPr>
      <w:r>
        <w:t>Breadboard: helps make connections</w:t>
      </w:r>
    </w:p>
    <w:p w14:paraId="77F01261" w14:textId="3C2739B5" w:rsidR="00350F8B" w:rsidRDefault="009C1058" w:rsidP="00A00214">
      <w:pPr>
        <w:pStyle w:val="ListParagraph"/>
        <w:numPr>
          <w:ilvl w:val="0"/>
          <w:numId w:val="22"/>
        </w:numPr>
      </w:pPr>
      <w:r>
        <w:t xml:space="preserve">L298N Motor Driver: It controls the DC motors. Another alternative Motor Driver was L293D however </w:t>
      </w:r>
      <w:r w:rsidR="00A00214" w:rsidRPr="00A00214">
        <w:t>the L298N is better suited for mid-sized robots like ours that require more current and simplicity during assembly</w:t>
      </w:r>
    </w:p>
    <w:p w14:paraId="6D9354B1" w14:textId="74C22A67" w:rsidR="009C1058" w:rsidRDefault="009C1058" w:rsidP="00350F8B">
      <w:pPr>
        <w:pStyle w:val="ListParagraph"/>
        <w:numPr>
          <w:ilvl w:val="0"/>
          <w:numId w:val="22"/>
        </w:numPr>
      </w:pPr>
      <w:r>
        <w:t xml:space="preserve">Screwdriver : Used to assemble and tighten hardware components </w:t>
      </w:r>
    </w:p>
    <w:p w14:paraId="04AD9D73" w14:textId="66A900AE" w:rsidR="009C1058" w:rsidRDefault="009C1058" w:rsidP="00350F8B">
      <w:pPr>
        <w:pStyle w:val="ListParagraph"/>
        <w:numPr>
          <w:ilvl w:val="0"/>
          <w:numId w:val="22"/>
        </w:numPr>
      </w:pPr>
      <w:r>
        <w:t>Jumper wires: connect various components to the arduino</w:t>
      </w:r>
    </w:p>
    <w:p w14:paraId="1F961773" w14:textId="65CC0A28" w:rsidR="009C1058" w:rsidRDefault="009C1058" w:rsidP="00350F8B">
      <w:pPr>
        <w:pStyle w:val="ListParagraph"/>
        <w:numPr>
          <w:ilvl w:val="0"/>
          <w:numId w:val="22"/>
        </w:numPr>
      </w:pPr>
      <w:r>
        <w:t xml:space="preserve">12V battery: powers motors and arduino </w:t>
      </w:r>
    </w:p>
    <w:p w14:paraId="482E2B6B" w14:textId="5AFB4BD2" w:rsidR="009C1058" w:rsidRDefault="009C1058" w:rsidP="00350F8B">
      <w:pPr>
        <w:pStyle w:val="ListParagraph"/>
        <w:numPr>
          <w:ilvl w:val="0"/>
          <w:numId w:val="22"/>
        </w:numPr>
      </w:pPr>
      <w:r>
        <w:t xml:space="preserve">Battery holder: holds and orgnaizes the 12V battery safely </w:t>
      </w:r>
    </w:p>
    <w:p w14:paraId="78FEB0EA" w14:textId="4005A6DA" w:rsidR="009C1058" w:rsidRDefault="009C1058" w:rsidP="00350F8B">
      <w:pPr>
        <w:pStyle w:val="ListParagraph"/>
        <w:numPr>
          <w:ilvl w:val="0"/>
          <w:numId w:val="22"/>
        </w:numPr>
      </w:pPr>
      <w:r>
        <w:t>Buzzer:</w:t>
      </w:r>
      <w:r w:rsidR="00D014FC">
        <w:t xml:space="preserve"> Makes a sound like an alert if no light detected for a period of time</w:t>
      </w:r>
    </w:p>
    <w:p w14:paraId="49E46A8C" w14:textId="47D67877" w:rsidR="007677D8" w:rsidRDefault="00D014FC" w:rsidP="00DB2426">
      <w:pPr>
        <w:pStyle w:val="ListParagraph"/>
        <w:numPr>
          <w:ilvl w:val="0"/>
          <w:numId w:val="22"/>
        </w:numPr>
      </w:pPr>
      <w:r>
        <w:t xml:space="preserve">Hc-06 bluetooth module: Enables manual control of the robot via  a smartphone </w:t>
      </w:r>
    </w:p>
    <w:p w14:paraId="48048706" w14:textId="77777777" w:rsidR="00DB2426" w:rsidRDefault="00DB2426" w:rsidP="00DB2426"/>
    <w:p w14:paraId="01CCE7DB" w14:textId="77777777" w:rsidR="00DB2426" w:rsidRDefault="00DB2426" w:rsidP="00DB2426"/>
    <w:p w14:paraId="709C7130" w14:textId="77777777" w:rsidR="00DB2426" w:rsidRDefault="00DB2426" w:rsidP="00DB2426"/>
    <w:p w14:paraId="5205C381" w14:textId="77777777" w:rsidR="00DB2426" w:rsidRDefault="00DB2426" w:rsidP="00DB2426"/>
    <w:p w14:paraId="5E54A082" w14:textId="77777777" w:rsidR="00DB2426" w:rsidRDefault="00DB2426" w:rsidP="00DB2426"/>
    <w:p w14:paraId="74245663" w14:textId="77777777" w:rsidR="00DB2426" w:rsidRDefault="00DB2426" w:rsidP="00DB2426"/>
    <w:p w14:paraId="05C0AF6A" w14:textId="77777777" w:rsidR="00DB2426" w:rsidRDefault="00DB2426" w:rsidP="00DB2426"/>
    <w:p w14:paraId="17B9595F" w14:textId="77777777" w:rsidR="00DB2426" w:rsidRDefault="00DB2426" w:rsidP="00DB2426"/>
    <w:p w14:paraId="691A811C" w14:textId="77777777" w:rsidR="00DB2426" w:rsidRDefault="00DB2426" w:rsidP="00DB2426"/>
    <w:p w14:paraId="0250DF63" w14:textId="77777777" w:rsidR="00DB2426" w:rsidRDefault="00DB2426" w:rsidP="00DB2426"/>
    <w:p w14:paraId="745FAF74" w14:textId="77777777" w:rsidR="00DB2426" w:rsidRDefault="00DB2426" w:rsidP="00DB2426"/>
    <w:p w14:paraId="20AC025C" w14:textId="77777777" w:rsidR="00DB2426" w:rsidRDefault="00DB2426" w:rsidP="00DB2426"/>
    <w:p w14:paraId="179CF82D" w14:textId="77777777" w:rsidR="00DB2426" w:rsidRDefault="00DB2426" w:rsidP="00DB2426"/>
    <w:p w14:paraId="499D963E" w14:textId="77777777" w:rsidR="00DB2426" w:rsidRDefault="00DB2426" w:rsidP="00DB2426"/>
    <w:p w14:paraId="69BB91A4" w14:textId="77777777" w:rsidR="00DB2426" w:rsidRDefault="00DB2426" w:rsidP="00DB2426"/>
    <w:p w14:paraId="49013A1B" w14:textId="77777777" w:rsidR="00DB2426" w:rsidRDefault="00DB2426" w:rsidP="00DB2426"/>
    <w:p w14:paraId="588AF1EB" w14:textId="77777777" w:rsidR="00DB2426" w:rsidRDefault="00DB2426" w:rsidP="00DB2426"/>
    <w:p w14:paraId="3E972967" w14:textId="77777777" w:rsidR="00DB2426" w:rsidRDefault="00DB2426" w:rsidP="00DB2426"/>
    <w:p w14:paraId="0C07CF66" w14:textId="77777777" w:rsidR="00DB2426" w:rsidRPr="00D540D8" w:rsidRDefault="00DB2426" w:rsidP="00DB2426"/>
    <w:p w14:paraId="18A799D3" w14:textId="77777777" w:rsidR="00315774" w:rsidRPr="004F2321" w:rsidRDefault="00315774" w:rsidP="00E356F5">
      <w:pPr>
        <w:pStyle w:val="Heading1"/>
        <w:numPr>
          <w:ilvl w:val="0"/>
          <w:numId w:val="9"/>
        </w:numPr>
        <w:rPr>
          <w:sz w:val="24"/>
          <w:szCs w:val="24"/>
        </w:rPr>
      </w:pPr>
      <w:bookmarkStart w:id="8" w:name="_Toc199073723"/>
      <w:r w:rsidRPr="004F2321">
        <w:rPr>
          <w:sz w:val="24"/>
          <w:szCs w:val="24"/>
        </w:rPr>
        <w:lastRenderedPageBreak/>
        <w:t>WORK PLAN</w:t>
      </w:r>
      <w:bookmarkEnd w:id="8"/>
    </w:p>
    <w:p w14:paraId="1025548B" w14:textId="54147CE4" w:rsidR="0005702F" w:rsidRPr="0005702F" w:rsidRDefault="00FC355C" w:rsidP="0005702F">
      <w:pPr>
        <w:pStyle w:val="Heading2"/>
        <w:numPr>
          <w:ilvl w:val="1"/>
          <w:numId w:val="9"/>
        </w:numPr>
        <w:rPr>
          <w:szCs w:val="24"/>
          <w:lang w:val="en-US"/>
        </w:rPr>
      </w:pPr>
      <w:bookmarkStart w:id="9" w:name="_Toc199073725"/>
      <w:r w:rsidRPr="004F2321">
        <w:rPr>
          <w:szCs w:val="24"/>
          <w:lang w:val="en-US"/>
        </w:rPr>
        <w:t>Cost Proposal</w:t>
      </w:r>
      <w:bookmarkEnd w:id="9"/>
      <w:r w:rsidRPr="004F2321">
        <w:rPr>
          <w:szCs w:val="24"/>
          <w:lang w:val="en-US"/>
        </w:rPr>
        <w:t xml:space="preserve"> </w:t>
      </w:r>
    </w:p>
    <w:p w14:paraId="040D91D0" w14:textId="77777777" w:rsidR="00FC355C" w:rsidRPr="004F2321" w:rsidRDefault="00FC355C" w:rsidP="00FC355C">
      <w:pPr>
        <w:pStyle w:val="Caption"/>
        <w:spacing w:line="240" w:lineRule="auto"/>
        <w:ind w:firstLine="720"/>
        <w:rPr>
          <w:rStyle w:val="StyleCaptionNotBold1Char"/>
          <w:sz w:val="24"/>
          <w:szCs w:val="24"/>
        </w:rPr>
      </w:pPr>
      <w:bookmarkStart w:id="10" w:name="_Toc443897115"/>
      <w:r w:rsidRPr="004F2321">
        <w:rPr>
          <w:b w:val="0"/>
          <w:sz w:val="24"/>
          <w:szCs w:val="24"/>
        </w:rPr>
        <w:t xml:space="preserve">Table </w:t>
      </w:r>
      <w:r w:rsidRPr="004F2321">
        <w:rPr>
          <w:b w:val="0"/>
          <w:sz w:val="24"/>
          <w:szCs w:val="24"/>
        </w:rPr>
        <w:fldChar w:fldCharType="begin"/>
      </w:r>
      <w:r w:rsidRPr="004F2321">
        <w:rPr>
          <w:b w:val="0"/>
          <w:sz w:val="24"/>
          <w:szCs w:val="24"/>
        </w:rPr>
        <w:instrText xml:space="preserve"> SEQ "Table" \*Arabic </w:instrText>
      </w:r>
      <w:r w:rsidRPr="004F2321">
        <w:rPr>
          <w:b w:val="0"/>
          <w:sz w:val="24"/>
          <w:szCs w:val="24"/>
        </w:rPr>
        <w:fldChar w:fldCharType="separate"/>
      </w:r>
      <w:r w:rsidR="00CA5A7A">
        <w:rPr>
          <w:b w:val="0"/>
          <w:noProof/>
          <w:sz w:val="24"/>
          <w:szCs w:val="24"/>
        </w:rPr>
        <w:t>1</w:t>
      </w:r>
      <w:r w:rsidRPr="004F2321">
        <w:rPr>
          <w:b w:val="0"/>
          <w:sz w:val="24"/>
          <w:szCs w:val="24"/>
        </w:rPr>
        <w:fldChar w:fldCharType="end"/>
      </w:r>
      <w:r w:rsidRPr="004F2321">
        <w:rPr>
          <w:b w:val="0"/>
          <w:sz w:val="24"/>
          <w:szCs w:val="24"/>
        </w:rPr>
        <w:t xml:space="preserve">. </w:t>
      </w:r>
      <w:r>
        <w:rPr>
          <w:b w:val="0"/>
          <w:sz w:val="24"/>
          <w:szCs w:val="24"/>
        </w:rPr>
        <w:t>Components and their estimated costs.</w:t>
      </w:r>
      <w:bookmarkEnd w:id="10"/>
    </w:p>
    <w:tbl>
      <w:tblPr>
        <w:tblW w:w="0" w:type="auto"/>
        <w:tblInd w:w="823" w:type="dxa"/>
        <w:tblLayout w:type="fixed"/>
        <w:tblLook w:val="0000" w:firstRow="0" w:lastRow="0" w:firstColumn="0" w:lastColumn="0" w:noHBand="0" w:noVBand="0"/>
      </w:tblPr>
      <w:tblGrid>
        <w:gridCol w:w="3963"/>
        <w:gridCol w:w="1843"/>
      </w:tblGrid>
      <w:tr w:rsidR="00FC355C" w:rsidRPr="004F2321" w14:paraId="20BA1E0F" w14:textId="77777777" w:rsidTr="00EF5791">
        <w:tc>
          <w:tcPr>
            <w:tcW w:w="3963" w:type="dxa"/>
            <w:tcBorders>
              <w:top w:val="single" w:sz="4" w:space="0" w:color="000000"/>
              <w:left w:val="single" w:sz="4" w:space="0" w:color="000000"/>
              <w:bottom w:val="single" w:sz="4" w:space="0" w:color="000000"/>
            </w:tcBorders>
          </w:tcPr>
          <w:p w14:paraId="179F909D" w14:textId="77777777" w:rsidR="00FC355C" w:rsidRPr="001C41C8" w:rsidRDefault="00FC355C" w:rsidP="00EF5791">
            <w:pPr>
              <w:spacing w:line="240" w:lineRule="auto"/>
              <w:ind w:firstLine="0"/>
              <w:contextualSpacing/>
              <w:jc w:val="center"/>
              <w:rPr>
                <w:rFonts w:eastAsia="Calibri"/>
                <w:b/>
                <w:szCs w:val="22"/>
              </w:rPr>
            </w:pPr>
            <w:r w:rsidRPr="001C41C8">
              <w:rPr>
                <w:rFonts w:eastAsia="Calibri"/>
                <w:b/>
                <w:szCs w:val="22"/>
              </w:rPr>
              <w:t>Component</w:t>
            </w:r>
          </w:p>
        </w:tc>
        <w:tc>
          <w:tcPr>
            <w:tcW w:w="1843" w:type="dxa"/>
            <w:tcBorders>
              <w:top w:val="single" w:sz="4" w:space="0" w:color="000000"/>
              <w:left w:val="single" w:sz="4" w:space="0" w:color="000000"/>
              <w:bottom w:val="single" w:sz="4" w:space="0" w:color="000000"/>
              <w:right w:val="single" w:sz="4" w:space="0" w:color="000000"/>
            </w:tcBorders>
          </w:tcPr>
          <w:p w14:paraId="5F7B856A" w14:textId="77777777" w:rsidR="00FC355C" w:rsidRPr="001C41C8" w:rsidRDefault="00FC355C" w:rsidP="00EF5791">
            <w:pPr>
              <w:spacing w:line="240" w:lineRule="auto"/>
              <w:ind w:left="34" w:firstLine="0"/>
              <w:contextualSpacing/>
              <w:jc w:val="center"/>
              <w:rPr>
                <w:rFonts w:eastAsia="Calibri"/>
                <w:b/>
                <w:szCs w:val="22"/>
              </w:rPr>
            </w:pPr>
            <w:r w:rsidRPr="001C41C8">
              <w:rPr>
                <w:rFonts w:eastAsia="Calibri"/>
                <w:b/>
                <w:szCs w:val="22"/>
              </w:rPr>
              <w:t>Cost (TL)</w:t>
            </w:r>
          </w:p>
        </w:tc>
      </w:tr>
      <w:tr w:rsidR="00FC355C" w:rsidRPr="004F2321" w14:paraId="6011E38E" w14:textId="77777777" w:rsidTr="00EF5791">
        <w:tc>
          <w:tcPr>
            <w:tcW w:w="3963" w:type="dxa"/>
            <w:tcBorders>
              <w:top w:val="single" w:sz="4" w:space="0" w:color="000000"/>
              <w:left w:val="single" w:sz="4" w:space="0" w:color="000000"/>
              <w:bottom w:val="single" w:sz="4" w:space="0" w:color="000000"/>
            </w:tcBorders>
          </w:tcPr>
          <w:p w14:paraId="1F1FE42B" w14:textId="77777777" w:rsidR="00FC355C" w:rsidRPr="001C41C8" w:rsidRDefault="00FC355C" w:rsidP="00EF5791">
            <w:pPr>
              <w:spacing w:line="240" w:lineRule="auto"/>
              <w:ind w:firstLine="0"/>
              <w:contextualSpacing/>
              <w:rPr>
                <w:rFonts w:eastAsia="Calibri"/>
                <w:szCs w:val="22"/>
              </w:rPr>
            </w:pPr>
            <w:r w:rsidRPr="001C41C8">
              <w:rPr>
                <w:rFonts w:eastAsia="Calibri"/>
                <w:szCs w:val="22"/>
              </w:rPr>
              <w:t>Arduino Uno</w:t>
            </w:r>
          </w:p>
        </w:tc>
        <w:tc>
          <w:tcPr>
            <w:tcW w:w="1843" w:type="dxa"/>
            <w:tcBorders>
              <w:top w:val="single" w:sz="4" w:space="0" w:color="000000"/>
              <w:left w:val="single" w:sz="4" w:space="0" w:color="000000"/>
              <w:bottom w:val="single" w:sz="4" w:space="0" w:color="000000"/>
              <w:right w:val="single" w:sz="4" w:space="0" w:color="000000"/>
            </w:tcBorders>
          </w:tcPr>
          <w:p w14:paraId="2580FA5F" w14:textId="235E7862"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FC355C" w:rsidRPr="004F2321" w14:paraId="1B270862" w14:textId="77777777" w:rsidTr="00EF5791">
        <w:tc>
          <w:tcPr>
            <w:tcW w:w="3963" w:type="dxa"/>
            <w:tcBorders>
              <w:top w:val="single" w:sz="4" w:space="0" w:color="000000"/>
              <w:left w:val="single" w:sz="4" w:space="0" w:color="000000"/>
              <w:bottom w:val="single" w:sz="4" w:space="0" w:color="000000"/>
            </w:tcBorders>
          </w:tcPr>
          <w:p w14:paraId="29539EA5" w14:textId="76EFB294" w:rsidR="00FC355C" w:rsidRPr="001C41C8" w:rsidRDefault="007F0249" w:rsidP="00EF5791">
            <w:pPr>
              <w:spacing w:line="240" w:lineRule="auto"/>
              <w:ind w:firstLine="0"/>
              <w:contextualSpacing/>
              <w:rPr>
                <w:rFonts w:eastAsia="Calibri"/>
                <w:szCs w:val="22"/>
              </w:rPr>
            </w:pPr>
            <w:r>
              <w:rPr>
                <w:rFonts w:eastAsia="Calibri"/>
                <w:szCs w:val="22"/>
              </w:rPr>
              <w:t>Chasis and 4 wheels</w:t>
            </w:r>
          </w:p>
        </w:tc>
        <w:tc>
          <w:tcPr>
            <w:tcW w:w="1843" w:type="dxa"/>
            <w:tcBorders>
              <w:top w:val="single" w:sz="4" w:space="0" w:color="000000"/>
              <w:left w:val="single" w:sz="4" w:space="0" w:color="000000"/>
              <w:bottom w:val="single" w:sz="4" w:space="0" w:color="000000"/>
              <w:right w:val="single" w:sz="4" w:space="0" w:color="000000"/>
            </w:tcBorders>
          </w:tcPr>
          <w:p w14:paraId="07F9F48A" w14:textId="1EE98C72"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FC355C" w:rsidRPr="004F2321" w14:paraId="43EDCF26" w14:textId="77777777" w:rsidTr="00EF5791">
        <w:tc>
          <w:tcPr>
            <w:tcW w:w="3963" w:type="dxa"/>
            <w:tcBorders>
              <w:top w:val="single" w:sz="4" w:space="0" w:color="000000"/>
              <w:left w:val="single" w:sz="4" w:space="0" w:color="000000"/>
              <w:bottom w:val="single" w:sz="4" w:space="0" w:color="000000"/>
            </w:tcBorders>
          </w:tcPr>
          <w:p w14:paraId="43795E8F" w14:textId="05050910" w:rsidR="00FC355C" w:rsidRPr="001C41C8" w:rsidRDefault="007F0249" w:rsidP="00EF5791">
            <w:pPr>
              <w:spacing w:line="240" w:lineRule="auto"/>
              <w:ind w:firstLine="0"/>
              <w:contextualSpacing/>
              <w:rPr>
                <w:rFonts w:eastAsia="Calibri"/>
                <w:szCs w:val="22"/>
              </w:rPr>
            </w:pPr>
            <w:r>
              <w:rPr>
                <w:rFonts w:eastAsia="Calibri"/>
                <w:szCs w:val="22"/>
              </w:rPr>
              <w:t>4 DC Motors</w:t>
            </w:r>
          </w:p>
        </w:tc>
        <w:tc>
          <w:tcPr>
            <w:tcW w:w="1843" w:type="dxa"/>
            <w:tcBorders>
              <w:top w:val="single" w:sz="4" w:space="0" w:color="000000"/>
              <w:left w:val="single" w:sz="4" w:space="0" w:color="000000"/>
              <w:bottom w:val="single" w:sz="4" w:space="0" w:color="000000"/>
              <w:right w:val="single" w:sz="4" w:space="0" w:color="000000"/>
            </w:tcBorders>
          </w:tcPr>
          <w:p w14:paraId="222D6E51" w14:textId="7B4EDE7B"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FC355C" w:rsidRPr="004F2321" w14:paraId="0B3D1A33" w14:textId="77777777" w:rsidTr="00EF5791">
        <w:tc>
          <w:tcPr>
            <w:tcW w:w="3963" w:type="dxa"/>
            <w:tcBorders>
              <w:top w:val="single" w:sz="4" w:space="0" w:color="000000"/>
              <w:left w:val="single" w:sz="4" w:space="0" w:color="000000"/>
              <w:bottom w:val="single" w:sz="4" w:space="0" w:color="000000"/>
            </w:tcBorders>
          </w:tcPr>
          <w:p w14:paraId="1530C7B7" w14:textId="382A9842" w:rsidR="007F0249" w:rsidRPr="001C41C8" w:rsidRDefault="00FC355C" w:rsidP="007F0249">
            <w:pPr>
              <w:spacing w:line="240" w:lineRule="auto"/>
              <w:ind w:firstLine="0"/>
              <w:contextualSpacing/>
              <w:rPr>
                <w:rFonts w:eastAsia="Calibri"/>
                <w:szCs w:val="22"/>
              </w:rPr>
            </w:pPr>
            <w:r w:rsidRPr="001C41C8">
              <w:rPr>
                <w:rFonts w:eastAsia="Calibri"/>
                <w:szCs w:val="22"/>
              </w:rPr>
              <w:t xml:space="preserve">Breadboard, </w:t>
            </w:r>
            <w:r w:rsidR="007F0249">
              <w:rPr>
                <w:rFonts w:eastAsia="Calibri"/>
                <w:szCs w:val="22"/>
              </w:rPr>
              <w:t>jumper wires</w:t>
            </w:r>
          </w:p>
        </w:tc>
        <w:tc>
          <w:tcPr>
            <w:tcW w:w="1843" w:type="dxa"/>
            <w:tcBorders>
              <w:top w:val="single" w:sz="4" w:space="0" w:color="000000"/>
              <w:left w:val="single" w:sz="4" w:space="0" w:color="000000"/>
              <w:bottom w:val="single" w:sz="4" w:space="0" w:color="000000"/>
              <w:right w:val="single" w:sz="4" w:space="0" w:color="000000"/>
            </w:tcBorders>
          </w:tcPr>
          <w:p w14:paraId="0B6A61F8" w14:textId="00B2688C" w:rsidR="00FC355C" w:rsidRPr="001C41C8"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474E902D" w14:textId="77777777" w:rsidTr="00EF5791">
        <w:tc>
          <w:tcPr>
            <w:tcW w:w="3963" w:type="dxa"/>
            <w:tcBorders>
              <w:top w:val="single" w:sz="4" w:space="0" w:color="000000"/>
              <w:left w:val="single" w:sz="4" w:space="0" w:color="000000"/>
              <w:bottom w:val="single" w:sz="4" w:space="0" w:color="000000"/>
            </w:tcBorders>
          </w:tcPr>
          <w:p w14:paraId="3CDDA56B" w14:textId="7E63D389" w:rsidR="007F0249" w:rsidRPr="001C41C8" w:rsidRDefault="007F0249" w:rsidP="007F0249">
            <w:pPr>
              <w:spacing w:line="240" w:lineRule="auto"/>
              <w:ind w:firstLine="0"/>
              <w:contextualSpacing/>
              <w:rPr>
                <w:rFonts w:eastAsia="Calibri"/>
                <w:szCs w:val="22"/>
              </w:rPr>
            </w:pPr>
            <w:r>
              <w:rPr>
                <w:rFonts w:eastAsia="Calibri"/>
                <w:szCs w:val="22"/>
              </w:rPr>
              <w:t>L298N Motor Driver</w:t>
            </w:r>
          </w:p>
        </w:tc>
        <w:tc>
          <w:tcPr>
            <w:tcW w:w="1843" w:type="dxa"/>
            <w:tcBorders>
              <w:top w:val="single" w:sz="4" w:space="0" w:color="000000"/>
              <w:left w:val="single" w:sz="4" w:space="0" w:color="000000"/>
              <w:bottom w:val="single" w:sz="4" w:space="0" w:color="000000"/>
              <w:right w:val="single" w:sz="4" w:space="0" w:color="000000"/>
            </w:tcBorders>
          </w:tcPr>
          <w:p w14:paraId="1E1FDC2E" w14:textId="56B726BB"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52A96679" w14:textId="77777777" w:rsidTr="00EF5791">
        <w:tc>
          <w:tcPr>
            <w:tcW w:w="3963" w:type="dxa"/>
            <w:tcBorders>
              <w:top w:val="single" w:sz="4" w:space="0" w:color="000000"/>
              <w:left w:val="single" w:sz="4" w:space="0" w:color="000000"/>
              <w:bottom w:val="single" w:sz="4" w:space="0" w:color="000000"/>
            </w:tcBorders>
          </w:tcPr>
          <w:p w14:paraId="553D70FB" w14:textId="080A637C" w:rsidR="007F0249" w:rsidRPr="001C41C8" w:rsidRDefault="007F0249" w:rsidP="007F0249">
            <w:pPr>
              <w:spacing w:line="240" w:lineRule="auto"/>
              <w:ind w:firstLine="0"/>
              <w:contextualSpacing/>
              <w:rPr>
                <w:rFonts w:eastAsia="Calibri"/>
                <w:szCs w:val="22"/>
              </w:rPr>
            </w:pPr>
            <w:r>
              <w:rPr>
                <w:rFonts w:eastAsia="Calibri"/>
                <w:szCs w:val="22"/>
              </w:rPr>
              <w:t>Button</w:t>
            </w:r>
          </w:p>
        </w:tc>
        <w:tc>
          <w:tcPr>
            <w:tcW w:w="1843" w:type="dxa"/>
            <w:tcBorders>
              <w:top w:val="single" w:sz="4" w:space="0" w:color="000000"/>
              <w:left w:val="single" w:sz="4" w:space="0" w:color="000000"/>
              <w:bottom w:val="single" w:sz="4" w:space="0" w:color="000000"/>
              <w:right w:val="single" w:sz="4" w:space="0" w:color="000000"/>
            </w:tcBorders>
          </w:tcPr>
          <w:p w14:paraId="312424ED" w14:textId="1197485F"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0D34A955" w14:textId="77777777" w:rsidTr="00EF5791">
        <w:tc>
          <w:tcPr>
            <w:tcW w:w="3963" w:type="dxa"/>
            <w:tcBorders>
              <w:top w:val="single" w:sz="4" w:space="0" w:color="000000"/>
              <w:left w:val="single" w:sz="4" w:space="0" w:color="000000"/>
              <w:bottom w:val="single" w:sz="4" w:space="0" w:color="000000"/>
            </w:tcBorders>
          </w:tcPr>
          <w:p w14:paraId="3AFD7942" w14:textId="4A50F161" w:rsidR="007F0249" w:rsidRPr="001C41C8" w:rsidRDefault="007F0249" w:rsidP="007F0249">
            <w:pPr>
              <w:spacing w:line="240" w:lineRule="auto"/>
              <w:ind w:firstLine="0"/>
              <w:contextualSpacing/>
              <w:rPr>
                <w:rFonts w:eastAsia="Calibri"/>
                <w:szCs w:val="22"/>
              </w:rPr>
            </w:pPr>
            <w:r>
              <w:rPr>
                <w:rFonts w:eastAsia="Calibri"/>
                <w:szCs w:val="22"/>
              </w:rPr>
              <w:t>Buzzer</w:t>
            </w:r>
          </w:p>
        </w:tc>
        <w:tc>
          <w:tcPr>
            <w:tcW w:w="1843" w:type="dxa"/>
            <w:tcBorders>
              <w:top w:val="single" w:sz="4" w:space="0" w:color="000000"/>
              <w:left w:val="single" w:sz="4" w:space="0" w:color="000000"/>
              <w:bottom w:val="single" w:sz="4" w:space="0" w:color="000000"/>
              <w:right w:val="single" w:sz="4" w:space="0" w:color="000000"/>
            </w:tcBorders>
          </w:tcPr>
          <w:p w14:paraId="2921B54A" w14:textId="1E4900DD"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61A913D3" w14:textId="77777777" w:rsidTr="00EF5791">
        <w:tc>
          <w:tcPr>
            <w:tcW w:w="3963" w:type="dxa"/>
            <w:tcBorders>
              <w:top w:val="single" w:sz="4" w:space="0" w:color="000000"/>
              <w:left w:val="single" w:sz="4" w:space="0" w:color="000000"/>
              <w:bottom w:val="single" w:sz="4" w:space="0" w:color="000000"/>
            </w:tcBorders>
          </w:tcPr>
          <w:p w14:paraId="79252580" w14:textId="4001FE21" w:rsidR="007F0249" w:rsidRPr="001C41C8" w:rsidRDefault="007F0249" w:rsidP="007F0249">
            <w:pPr>
              <w:spacing w:line="240" w:lineRule="auto"/>
              <w:ind w:firstLine="0"/>
              <w:contextualSpacing/>
              <w:rPr>
                <w:rFonts w:eastAsia="Calibri"/>
                <w:szCs w:val="22"/>
              </w:rPr>
            </w:pPr>
            <w:r>
              <w:rPr>
                <w:rFonts w:eastAsia="Calibri"/>
                <w:szCs w:val="22"/>
              </w:rPr>
              <w:t>Hc-06 Bluetooth Module</w:t>
            </w:r>
          </w:p>
        </w:tc>
        <w:tc>
          <w:tcPr>
            <w:tcW w:w="1843" w:type="dxa"/>
            <w:tcBorders>
              <w:top w:val="single" w:sz="4" w:space="0" w:color="000000"/>
              <w:left w:val="single" w:sz="4" w:space="0" w:color="000000"/>
              <w:bottom w:val="single" w:sz="4" w:space="0" w:color="000000"/>
              <w:right w:val="single" w:sz="4" w:space="0" w:color="000000"/>
            </w:tcBorders>
          </w:tcPr>
          <w:p w14:paraId="211C9C68" w14:textId="3E79EF58"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32BA1CEF" w14:textId="77777777" w:rsidTr="00EF5791">
        <w:tc>
          <w:tcPr>
            <w:tcW w:w="3963" w:type="dxa"/>
            <w:tcBorders>
              <w:top w:val="single" w:sz="4" w:space="0" w:color="000000"/>
              <w:left w:val="single" w:sz="4" w:space="0" w:color="000000"/>
              <w:bottom w:val="single" w:sz="4" w:space="0" w:color="000000"/>
            </w:tcBorders>
          </w:tcPr>
          <w:p w14:paraId="3D1B689E" w14:textId="05CFD371" w:rsidR="007F0249" w:rsidRPr="001C41C8" w:rsidRDefault="007F0249" w:rsidP="007F0249">
            <w:pPr>
              <w:spacing w:line="240" w:lineRule="auto"/>
              <w:ind w:firstLine="0"/>
              <w:contextualSpacing/>
              <w:rPr>
                <w:rFonts w:eastAsia="Calibri"/>
                <w:szCs w:val="22"/>
              </w:rPr>
            </w:pPr>
            <w:r>
              <w:rPr>
                <w:rFonts w:eastAsia="Calibri"/>
                <w:szCs w:val="22"/>
              </w:rPr>
              <w:t>Green and Red LEDS</w:t>
            </w:r>
          </w:p>
        </w:tc>
        <w:tc>
          <w:tcPr>
            <w:tcW w:w="1843" w:type="dxa"/>
            <w:tcBorders>
              <w:top w:val="single" w:sz="4" w:space="0" w:color="000000"/>
              <w:left w:val="single" w:sz="4" w:space="0" w:color="000000"/>
              <w:bottom w:val="single" w:sz="4" w:space="0" w:color="000000"/>
              <w:right w:val="single" w:sz="4" w:space="0" w:color="000000"/>
            </w:tcBorders>
          </w:tcPr>
          <w:p w14:paraId="5F895621" w14:textId="10EF3B25" w:rsidR="007F0249" w:rsidRDefault="007F0249" w:rsidP="00EF5791">
            <w:pPr>
              <w:spacing w:line="240" w:lineRule="auto"/>
              <w:ind w:left="34" w:firstLine="0"/>
              <w:contextualSpacing/>
              <w:jc w:val="center"/>
              <w:rPr>
                <w:rFonts w:eastAsia="Calibri"/>
                <w:szCs w:val="22"/>
              </w:rPr>
            </w:pPr>
            <w:r>
              <w:rPr>
                <w:rFonts w:eastAsia="Calibri"/>
                <w:szCs w:val="22"/>
              </w:rPr>
              <w:t>0</w:t>
            </w:r>
          </w:p>
        </w:tc>
      </w:tr>
      <w:tr w:rsidR="007F0249" w:rsidRPr="004F2321" w14:paraId="359ECB4A" w14:textId="77777777" w:rsidTr="00EF5791">
        <w:tc>
          <w:tcPr>
            <w:tcW w:w="3963" w:type="dxa"/>
            <w:tcBorders>
              <w:top w:val="single" w:sz="4" w:space="0" w:color="000000"/>
              <w:left w:val="single" w:sz="4" w:space="0" w:color="000000"/>
              <w:bottom w:val="single" w:sz="4" w:space="0" w:color="000000"/>
            </w:tcBorders>
          </w:tcPr>
          <w:p w14:paraId="329DD1E7" w14:textId="09955954" w:rsidR="007F0249" w:rsidRPr="001C41C8" w:rsidRDefault="007F0249" w:rsidP="007F0249">
            <w:pPr>
              <w:spacing w:line="240" w:lineRule="auto"/>
              <w:ind w:firstLine="0"/>
              <w:contextualSpacing/>
              <w:rPr>
                <w:rFonts w:eastAsia="Calibri"/>
                <w:szCs w:val="22"/>
              </w:rPr>
            </w:pPr>
            <w:r>
              <w:rPr>
                <w:rFonts w:eastAsia="Calibri"/>
                <w:szCs w:val="22"/>
              </w:rPr>
              <w:t>Battery Holder</w:t>
            </w:r>
          </w:p>
        </w:tc>
        <w:tc>
          <w:tcPr>
            <w:tcW w:w="1843" w:type="dxa"/>
            <w:tcBorders>
              <w:top w:val="single" w:sz="4" w:space="0" w:color="000000"/>
              <w:left w:val="single" w:sz="4" w:space="0" w:color="000000"/>
              <w:bottom w:val="single" w:sz="4" w:space="0" w:color="000000"/>
              <w:right w:val="single" w:sz="4" w:space="0" w:color="000000"/>
            </w:tcBorders>
          </w:tcPr>
          <w:p w14:paraId="6B8A59AA" w14:textId="5ABCFE70" w:rsidR="007F0249" w:rsidRDefault="007F0249" w:rsidP="00EF5791">
            <w:pPr>
              <w:spacing w:line="240" w:lineRule="auto"/>
              <w:ind w:left="34" w:firstLine="0"/>
              <w:contextualSpacing/>
              <w:jc w:val="center"/>
              <w:rPr>
                <w:rFonts w:eastAsia="Calibri"/>
                <w:szCs w:val="22"/>
              </w:rPr>
            </w:pPr>
            <w:r>
              <w:rPr>
                <w:rFonts w:eastAsia="Calibri"/>
                <w:szCs w:val="22"/>
              </w:rPr>
              <w:t>45</w:t>
            </w:r>
          </w:p>
        </w:tc>
      </w:tr>
      <w:tr w:rsidR="007F0249" w:rsidRPr="004F2321" w14:paraId="01B31780" w14:textId="77777777" w:rsidTr="00EF5791">
        <w:tc>
          <w:tcPr>
            <w:tcW w:w="3963" w:type="dxa"/>
            <w:tcBorders>
              <w:top w:val="single" w:sz="4" w:space="0" w:color="000000"/>
              <w:left w:val="single" w:sz="4" w:space="0" w:color="000000"/>
              <w:bottom w:val="single" w:sz="4" w:space="0" w:color="000000"/>
            </w:tcBorders>
          </w:tcPr>
          <w:p w14:paraId="0A920C5E" w14:textId="4AD5820B" w:rsidR="007F0249" w:rsidRDefault="007F0249" w:rsidP="007F0249">
            <w:pPr>
              <w:spacing w:line="240" w:lineRule="auto"/>
              <w:ind w:firstLine="0"/>
              <w:contextualSpacing/>
              <w:rPr>
                <w:rFonts w:eastAsia="Calibri"/>
                <w:szCs w:val="22"/>
              </w:rPr>
            </w:pPr>
            <w:r>
              <w:rPr>
                <w:rFonts w:eastAsia="Calibri"/>
                <w:szCs w:val="22"/>
              </w:rPr>
              <w:t>12V Batteries</w:t>
            </w:r>
          </w:p>
        </w:tc>
        <w:tc>
          <w:tcPr>
            <w:tcW w:w="1843" w:type="dxa"/>
            <w:tcBorders>
              <w:top w:val="single" w:sz="4" w:space="0" w:color="000000"/>
              <w:left w:val="single" w:sz="4" w:space="0" w:color="000000"/>
              <w:bottom w:val="single" w:sz="4" w:space="0" w:color="000000"/>
              <w:right w:val="single" w:sz="4" w:space="0" w:color="000000"/>
            </w:tcBorders>
          </w:tcPr>
          <w:p w14:paraId="1FF128B3" w14:textId="7BEAAF91" w:rsidR="007F0249" w:rsidRDefault="007F0249" w:rsidP="007F0249">
            <w:pPr>
              <w:spacing w:line="240" w:lineRule="auto"/>
              <w:ind w:left="34" w:firstLine="0"/>
              <w:contextualSpacing/>
              <w:jc w:val="center"/>
              <w:rPr>
                <w:rFonts w:eastAsia="Calibri"/>
                <w:szCs w:val="22"/>
              </w:rPr>
            </w:pPr>
            <w:r>
              <w:rPr>
                <w:rFonts w:eastAsia="Calibri"/>
                <w:szCs w:val="22"/>
              </w:rPr>
              <w:t>620</w:t>
            </w:r>
          </w:p>
        </w:tc>
      </w:tr>
      <w:tr w:rsidR="007F0249" w:rsidRPr="004F2321" w14:paraId="78F93F6F" w14:textId="77777777" w:rsidTr="00D64096">
        <w:trPr>
          <w:trHeight w:val="275"/>
        </w:trPr>
        <w:tc>
          <w:tcPr>
            <w:tcW w:w="3963" w:type="dxa"/>
            <w:tcBorders>
              <w:top w:val="single" w:sz="4" w:space="0" w:color="000000"/>
              <w:left w:val="single" w:sz="4" w:space="0" w:color="000000"/>
              <w:bottom w:val="single" w:sz="4" w:space="0" w:color="000000"/>
            </w:tcBorders>
          </w:tcPr>
          <w:p w14:paraId="4222C55C" w14:textId="3D4EC8F4" w:rsidR="007F0249" w:rsidRPr="00D64096" w:rsidRDefault="007F0249" w:rsidP="007F0249">
            <w:pPr>
              <w:spacing w:line="240" w:lineRule="auto"/>
              <w:ind w:firstLine="0"/>
              <w:contextualSpacing/>
              <w:rPr>
                <w:rFonts w:eastAsia="Calibri"/>
                <w:b/>
                <w:szCs w:val="22"/>
              </w:rPr>
            </w:pPr>
            <w:r>
              <w:rPr>
                <w:rFonts w:eastAsia="Calibri"/>
                <w:szCs w:val="22"/>
              </w:rPr>
              <w:t>LDR Module</w:t>
            </w:r>
          </w:p>
        </w:tc>
        <w:tc>
          <w:tcPr>
            <w:tcW w:w="1843" w:type="dxa"/>
            <w:tcBorders>
              <w:top w:val="single" w:sz="4" w:space="0" w:color="000000"/>
              <w:left w:val="single" w:sz="4" w:space="0" w:color="000000"/>
              <w:bottom w:val="single" w:sz="4" w:space="0" w:color="000000"/>
              <w:right w:val="single" w:sz="4" w:space="0" w:color="000000"/>
            </w:tcBorders>
          </w:tcPr>
          <w:p w14:paraId="4AFA220E" w14:textId="0F0580EC" w:rsidR="007F0249" w:rsidRPr="00D64096" w:rsidRDefault="007F0249" w:rsidP="007F0249">
            <w:pPr>
              <w:spacing w:line="240" w:lineRule="auto"/>
              <w:ind w:left="34" w:firstLine="0"/>
              <w:contextualSpacing/>
              <w:jc w:val="center"/>
              <w:rPr>
                <w:rFonts w:eastAsia="Calibri"/>
                <w:b/>
                <w:szCs w:val="22"/>
              </w:rPr>
            </w:pPr>
            <w:r>
              <w:rPr>
                <w:rFonts w:eastAsia="Calibri"/>
                <w:szCs w:val="22"/>
              </w:rPr>
              <w:t>85</w:t>
            </w:r>
          </w:p>
        </w:tc>
      </w:tr>
      <w:tr w:rsidR="007F0249" w:rsidRPr="004F2321" w14:paraId="0D4315A1" w14:textId="77777777" w:rsidTr="00D64096">
        <w:trPr>
          <w:trHeight w:val="275"/>
        </w:trPr>
        <w:tc>
          <w:tcPr>
            <w:tcW w:w="3963" w:type="dxa"/>
            <w:tcBorders>
              <w:top w:val="single" w:sz="4" w:space="0" w:color="000000"/>
              <w:left w:val="single" w:sz="4" w:space="0" w:color="000000"/>
              <w:bottom w:val="single" w:sz="4" w:space="0" w:color="000000"/>
            </w:tcBorders>
          </w:tcPr>
          <w:p w14:paraId="06A4B5EF" w14:textId="4A72F9BC" w:rsidR="007F0249" w:rsidRPr="007F0249" w:rsidRDefault="007F0249" w:rsidP="007F0249">
            <w:pPr>
              <w:spacing w:line="240" w:lineRule="auto"/>
              <w:ind w:firstLine="0"/>
              <w:contextualSpacing/>
              <w:rPr>
                <w:rFonts w:eastAsia="Calibri"/>
                <w:b/>
                <w:bCs/>
                <w:szCs w:val="22"/>
              </w:rPr>
            </w:pPr>
            <w:r w:rsidRPr="007F0249">
              <w:rPr>
                <w:rFonts w:eastAsia="Calibri"/>
                <w:b/>
                <w:bCs/>
                <w:szCs w:val="22"/>
              </w:rPr>
              <w:t>Total</w:t>
            </w:r>
          </w:p>
        </w:tc>
        <w:tc>
          <w:tcPr>
            <w:tcW w:w="1843" w:type="dxa"/>
            <w:tcBorders>
              <w:top w:val="single" w:sz="4" w:space="0" w:color="000000"/>
              <w:left w:val="single" w:sz="4" w:space="0" w:color="000000"/>
              <w:bottom w:val="single" w:sz="4" w:space="0" w:color="000000"/>
              <w:right w:val="single" w:sz="4" w:space="0" w:color="000000"/>
            </w:tcBorders>
          </w:tcPr>
          <w:p w14:paraId="77E452A2" w14:textId="1ABFB5B3" w:rsidR="007F0249" w:rsidRPr="007F0249" w:rsidRDefault="007F0249" w:rsidP="007F0249">
            <w:pPr>
              <w:spacing w:line="240" w:lineRule="auto"/>
              <w:ind w:left="34" w:firstLine="0"/>
              <w:contextualSpacing/>
              <w:jc w:val="center"/>
              <w:rPr>
                <w:rFonts w:eastAsia="Calibri"/>
                <w:b/>
                <w:bCs/>
                <w:szCs w:val="22"/>
              </w:rPr>
            </w:pPr>
            <w:r>
              <w:rPr>
                <w:rFonts w:eastAsia="Calibri"/>
                <w:b/>
                <w:bCs/>
                <w:szCs w:val="22"/>
              </w:rPr>
              <w:t>750</w:t>
            </w:r>
          </w:p>
        </w:tc>
      </w:tr>
    </w:tbl>
    <w:p w14:paraId="0D03890D" w14:textId="77777777" w:rsidR="00FC355C" w:rsidRDefault="00FC355C" w:rsidP="007F0249">
      <w:pPr>
        <w:spacing w:line="240" w:lineRule="auto"/>
        <w:ind w:firstLine="0"/>
      </w:pPr>
    </w:p>
    <w:p w14:paraId="5BAD77C9" w14:textId="77777777" w:rsidR="000920F4" w:rsidRDefault="000920F4" w:rsidP="003E1F5B"/>
    <w:p w14:paraId="28D93F79" w14:textId="77777777" w:rsidR="000920F4" w:rsidRPr="004F2321" w:rsidRDefault="000920F4" w:rsidP="00D64096">
      <w:pPr>
        <w:pStyle w:val="Caption"/>
        <w:pageBreakBefore/>
        <w:spacing w:line="240" w:lineRule="auto"/>
        <w:ind w:firstLine="720"/>
        <w:jc w:val="center"/>
        <w:rPr>
          <w:rStyle w:val="StyleCaptionNotBold1Char"/>
          <w:sz w:val="24"/>
          <w:szCs w:val="24"/>
        </w:rPr>
      </w:pPr>
      <w:bookmarkStart w:id="11" w:name="_Toc443897116"/>
      <w:r w:rsidRPr="004F2321">
        <w:rPr>
          <w:b w:val="0"/>
          <w:sz w:val="24"/>
          <w:szCs w:val="24"/>
        </w:rPr>
        <w:lastRenderedPageBreak/>
        <w:t xml:space="preserve">Table </w:t>
      </w:r>
      <w:r w:rsidRPr="004F2321">
        <w:rPr>
          <w:b w:val="0"/>
          <w:sz w:val="24"/>
          <w:szCs w:val="24"/>
        </w:rPr>
        <w:fldChar w:fldCharType="begin"/>
      </w:r>
      <w:r w:rsidRPr="004F2321">
        <w:rPr>
          <w:b w:val="0"/>
          <w:sz w:val="24"/>
          <w:szCs w:val="24"/>
        </w:rPr>
        <w:instrText xml:space="preserve"> SEQ "Table" \*Arabic </w:instrText>
      </w:r>
      <w:r w:rsidRPr="004F2321">
        <w:rPr>
          <w:b w:val="0"/>
          <w:sz w:val="24"/>
          <w:szCs w:val="24"/>
        </w:rPr>
        <w:fldChar w:fldCharType="separate"/>
      </w:r>
      <w:r w:rsidR="00CA5A7A">
        <w:rPr>
          <w:b w:val="0"/>
          <w:noProof/>
          <w:sz w:val="24"/>
          <w:szCs w:val="24"/>
        </w:rPr>
        <w:t>2</w:t>
      </w:r>
      <w:r w:rsidRPr="004F2321">
        <w:rPr>
          <w:b w:val="0"/>
          <w:sz w:val="24"/>
          <w:szCs w:val="24"/>
        </w:rPr>
        <w:fldChar w:fldCharType="end"/>
      </w:r>
      <w:r w:rsidRPr="004F2321">
        <w:rPr>
          <w:b w:val="0"/>
          <w:sz w:val="24"/>
          <w:szCs w:val="24"/>
        </w:rPr>
        <w:t xml:space="preserve">. </w:t>
      </w:r>
      <w:r>
        <w:rPr>
          <w:b w:val="0"/>
          <w:sz w:val="24"/>
          <w:szCs w:val="24"/>
        </w:rPr>
        <w:t>The project Gantt chart</w:t>
      </w:r>
      <w:r w:rsidR="00FC355C">
        <w:rPr>
          <w:b w:val="0"/>
          <w:sz w:val="24"/>
          <w:szCs w:val="24"/>
        </w:rPr>
        <w:t>.</w:t>
      </w:r>
      <w:bookmarkEnd w:id="11"/>
    </w:p>
    <w:tbl>
      <w:tblPr>
        <w:tblW w:w="11808" w:type="dxa"/>
        <w:tblInd w:w="-34" w:type="dxa"/>
        <w:tblLayout w:type="fixed"/>
        <w:tblLook w:val="04A0" w:firstRow="1" w:lastRow="0" w:firstColumn="1" w:lastColumn="0" w:noHBand="0" w:noVBand="1"/>
      </w:tblPr>
      <w:tblGrid>
        <w:gridCol w:w="2410"/>
        <w:gridCol w:w="612"/>
        <w:gridCol w:w="630"/>
        <w:gridCol w:w="630"/>
        <w:gridCol w:w="720"/>
        <w:gridCol w:w="720"/>
        <w:gridCol w:w="720"/>
        <w:gridCol w:w="720"/>
        <w:gridCol w:w="720"/>
        <w:gridCol w:w="720"/>
        <w:gridCol w:w="720"/>
        <w:gridCol w:w="720"/>
        <w:gridCol w:w="326"/>
        <w:gridCol w:w="236"/>
        <w:gridCol w:w="484"/>
        <w:gridCol w:w="360"/>
        <w:gridCol w:w="360"/>
      </w:tblGrid>
      <w:tr w:rsidR="00260861" w:rsidRPr="0046547E" w14:paraId="6077AE53" w14:textId="10A3863B" w:rsidTr="00260861">
        <w:trPr>
          <w:gridAfter w:val="5"/>
          <w:wAfter w:w="1766" w:type="dxa"/>
          <w:trHeight w:val="300"/>
        </w:trPr>
        <w:tc>
          <w:tcPr>
            <w:tcW w:w="2410" w:type="dxa"/>
            <w:tcBorders>
              <w:top w:val="nil"/>
              <w:left w:val="nil"/>
              <w:bottom w:val="nil"/>
              <w:right w:val="nil"/>
            </w:tcBorders>
            <w:noWrap/>
            <w:vAlign w:val="bottom"/>
            <w:hideMark/>
          </w:tcPr>
          <w:p w14:paraId="3164DC8D"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475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6DCDAA" w14:textId="77777777" w:rsidR="00260861" w:rsidRPr="003E56B5" w:rsidRDefault="00260861" w:rsidP="00CA3720">
            <w:pPr>
              <w:widowControl/>
              <w:suppressAutoHyphens w:val="0"/>
              <w:spacing w:line="240" w:lineRule="auto"/>
              <w:ind w:firstLine="0"/>
              <w:jc w:val="center"/>
              <w:rPr>
                <w:color w:val="000000"/>
                <w:sz w:val="18"/>
                <w:szCs w:val="16"/>
                <w:lang w:val="en-GB" w:eastAsia="en-US"/>
              </w:rPr>
            </w:pPr>
            <w:r w:rsidRPr="00980C95">
              <w:rPr>
                <w:color w:val="000000"/>
                <w:sz w:val="22"/>
                <w:szCs w:val="16"/>
                <w:lang w:val="en-GB" w:eastAsia="en-US"/>
              </w:rPr>
              <w:t>WEEKS</w:t>
            </w: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39AD705F"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0EDA0691"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499FFE2B"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c>
          <w:tcPr>
            <w:tcW w:w="720" w:type="dxa"/>
            <w:tcBorders>
              <w:top w:val="single" w:sz="4" w:space="0" w:color="auto"/>
              <w:left w:val="single" w:sz="4" w:space="0" w:color="auto"/>
              <w:bottom w:val="single" w:sz="4" w:space="0" w:color="auto"/>
              <w:right w:val="single" w:sz="4" w:space="0" w:color="auto"/>
            </w:tcBorders>
            <w:shd w:val="clear" w:color="000000" w:fill="D9D9D9"/>
          </w:tcPr>
          <w:p w14:paraId="6C614831" w14:textId="77777777" w:rsidR="00260861" w:rsidRPr="00980C95" w:rsidRDefault="00260861" w:rsidP="00CA3720">
            <w:pPr>
              <w:widowControl/>
              <w:suppressAutoHyphens w:val="0"/>
              <w:spacing w:line="240" w:lineRule="auto"/>
              <w:ind w:firstLine="0"/>
              <w:jc w:val="center"/>
              <w:rPr>
                <w:color w:val="000000"/>
                <w:sz w:val="22"/>
                <w:szCs w:val="16"/>
                <w:lang w:val="en-GB" w:eastAsia="en-US"/>
              </w:rPr>
            </w:pPr>
          </w:p>
        </w:tc>
      </w:tr>
      <w:tr w:rsidR="00260861" w:rsidRPr="0046547E" w14:paraId="4812D371" w14:textId="6B1B79EE" w:rsidTr="00260861">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A678F80" w14:textId="77777777" w:rsidR="00260861" w:rsidRPr="004A4180" w:rsidRDefault="00260861" w:rsidP="00FC355C">
            <w:pPr>
              <w:widowControl/>
              <w:suppressAutoHyphens w:val="0"/>
              <w:spacing w:line="240" w:lineRule="auto"/>
              <w:ind w:firstLine="0"/>
              <w:jc w:val="left"/>
              <w:rPr>
                <w:color w:val="000000"/>
                <w:sz w:val="22"/>
                <w:szCs w:val="22"/>
                <w:lang w:val="en-GB" w:eastAsia="en-US"/>
              </w:rPr>
            </w:pPr>
            <w:r w:rsidRPr="004A4180">
              <w:rPr>
                <w:color w:val="000000"/>
                <w:sz w:val="22"/>
                <w:szCs w:val="22"/>
                <w:lang w:val="en-GB" w:eastAsia="en-US"/>
              </w:rPr>
              <w:t>TASK LIST</w:t>
            </w:r>
          </w:p>
        </w:tc>
        <w:tc>
          <w:tcPr>
            <w:tcW w:w="612" w:type="dxa"/>
            <w:tcBorders>
              <w:top w:val="nil"/>
              <w:left w:val="nil"/>
              <w:bottom w:val="single" w:sz="4" w:space="0" w:color="auto"/>
              <w:right w:val="single" w:sz="4" w:space="0" w:color="auto"/>
            </w:tcBorders>
            <w:shd w:val="clear" w:color="auto" w:fill="D9D9D9" w:themeFill="background1" w:themeFillShade="D9"/>
            <w:noWrap/>
            <w:vAlign w:val="center"/>
            <w:hideMark/>
          </w:tcPr>
          <w:p w14:paraId="21F90A2D"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1</w:t>
            </w:r>
          </w:p>
        </w:tc>
        <w:tc>
          <w:tcPr>
            <w:tcW w:w="630" w:type="dxa"/>
            <w:tcBorders>
              <w:top w:val="nil"/>
              <w:left w:val="nil"/>
              <w:bottom w:val="single" w:sz="4" w:space="0" w:color="auto"/>
              <w:right w:val="single" w:sz="4" w:space="0" w:color="auto"/>
            </w:tcBorders>
            <w:shd w:val="clear" w:color="auto" w:fill="D9D9D9" w:themeFill="background1" w:themeFillShade="D9"/>
            <w:noWrap/>
            <w:vAlign w:val="center"/>
            <w:hideMark/>
          </w:tcPr>
          <w:p w14:paraId="6A0830AB"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2</w:t>
            </w:r>
          </w:p>
        </w:tc>
        <w:tc>
          <w:tcPr>
            <w:tcW w:w="630" w:type="dxa"/>
            <w:tcBorders>
              <w:top w:val="nil"/>
              <w:left w:val="nil"/>
              <w:bottom w:val="single" w:sz="4" w:space="0" w:color="auto"/>
              <w:right w:val="single" w:sz="4" w:space="0" w:color="auto"/>
            </w:tcBorders>
            <w:shd w:val="clear" w:color="auto" w:fill="D9D9D9" w:themeFill="background1" w:themeFillShade="D9"/>
            <w:noWrap/>
            <w:vAlign w:val="center"/>
            <w:hideMark/>
          </w:tcPr>
          <w:p w14:paraId="57400588"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3</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4E212472"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4</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88014C9"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5</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14AA4807"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6</w:t>
            </w:r>
          </w:p>
        </w:tc>
        <w:tc>
          <w:tcPr>
            <w:tcW w:w="7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399E253" w14:textId="77777777" w:rsidR="00260861" w:rsidRPr="004A4180" w:rsidRDefault="00260861" w:rsidP="00CA3720">
            <w:pPr>
              <w:widowControl/>
              <w:suppressAutoHyphens w:val="0"/>
              <w:spacing w:line="240" w:lineRule="auto"/>
              <w:ind w:firstLine="0"/>
              <w:jc w:val="right"/>
              <w:rPr>
                <w:b/>
                <w:color w:val="000000"/>
                <w:sz w:val="20"/>
                <w:szCs w:val="22"/>
                <w:lang w:val="en-GB" w:eastAsia="en-US"/>
              </w:rPr>
            </w:pPr>
            <w:r w:rsidRPr="004A4180">
              <w:rPr>
                <w:b/>
                <w:color w:val="000000"/>
                <w:sz w:val="20"/>
                <w:szCs w:val="22"/>
                <w:lang w:val="en-GB" w:eastAsia="en-US"/>
              </w:rPr>
              <w:t>7</w:t>
            </w:r>
          </w:p>
        </w:tc>
        <w:tc>
          <w:tcPr>
            <w:tcW w:w="720" w:type="dxa"/>
            <w:tcBorders>
              <w:top w:val="nil"/>
              <w:left w:val="nil"/>
              <w:bottom w:val="single" w:sz="4" w:space="0" w:color="auto"/>
              <w:right w:val="single" w:sz="4" w:space="0" w:color="auto"/>
            </w:tcBorders>
            <w:shd w:val="clear" w:color="auto" w:fill="D9D9D9" w:themeFill="background1" w:themeFillShade="D9"/>
          </w:tcPr>
          <w:p w14:paraId="5DD2FF36" w14:textId="5662420A"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8</w:t>
            </w:r>
          </w:p>
        </w:tc>
        <w:tc>
          <w:tcPr>
            <w:tcW w:w="720" w:type="dxa"/>
            <w:tcBorders>
              <w:top w:val="nil"/>
              <w:left w:val="nil"/>
              <w:bottom w:val="single" w:sz="4" w:space="0" w:color="auto"/>
              <w:right w:val="single" w:sz="4" w:space="0" w:color="auto"/>
            </w:tcBorders>
            <w:shd w:val="clear" w:color="auto" w:fill="D9D9D9" w:themeFill="background1" w:themeFillShade="D9"/>
          </w:tcPr>
          <w:p w14:paraId="2EAD3D03" w14:textId="128C537A"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9</w:t>
            </w:r>
          </w:p>
        </w:tc>
        <w:tc>
          <w:tcPr>
            <w:tcW w:w="720" w:type="dxa"/>
            <w:tcBorders>
              <w:top w:val="nil"/>
              <w:left w:val="nil"/>
              <w:bottom w:val="single" w:sz="4" w:space="0" w:color="auto"/>
              <w:right w:val="single" w:sz="4" w:space="0" w:color="auto"/>
            </w:tcBorders>
            <w:shd w:val="clear" w:color="auto" w:fill="D9D9D9" w:themeFill="background1" w:themeFillShade="D9"/>
          </w:tcPr>
          <w:p w14:paraId="3B7BA3A8" w14:textId="2C6B1AA1"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10</w:t>
            </w:r>
          </w:p>
        </w:tc>
        <w:tc>
          <w:tcPr>
            <w:tcW w:w="720" w:type="dxa"/>
            <w:tcBorders>
              <w:top w:val="nil"/>
              <w:left w:val="nil"/>
              <w:bottom w:val="single" w:sz="4" w:space="0" w:color="auto"/>
              <w:right w:val="single" w:sz="4" w:space="0" w:color="auto"/>
            </w:tcBorders>
            <w:shd w:val="clear" w:color="auto" w:fill="D9D9D9" w:themeFill="background1" w:themeFillShade="D9"/>
          </w:tcPr>
          <w:p w14:paraId="1821A2AA" w14:textId="23E96BE1" w:rsidR="00260861" w:rsidRPr="004A4180" w:rsidRDefault="00260861" w:rsidP="00260861">
            <w:pPr>
              <w:widowControl/>
              <w:suppressAutoHyphens w:val="0"/>
              <w:spacing w:before="120" w:line="240" w:lineRule="auto"/>
              <w:ind w:firstLine="0"/>
              <w:jc w:val="right"/>
              <w:rPr>
                <w:b/>
                <w:color w:val="000000"/>
                <w:sz w:val="20"/>
                <w:szCs w:val="22"/>
                <w:lang w:val="en-GB" w:eastAsia="en-US"/>
              </w:rPr>
            </w:pPr>
            <w:r>
              <w:rPr>
                <w:b/>
                <w:color w:val="000000"/>
                <w:sz w:val="20"/>
                <w:szCs w:val="22"/>
                <w:lang w:val="en-GB" w:eastAsia="en-US"/>
              </w:rPr>
              <w:t>11</w:t>
            </w:r>
          </w:p>
        </w:tc>
      </w:tr>
      <w:tr w:rsidR="00260861" w:rsidRPr="0046547E" w14:paraId="280404DE" w14:textId="5D6A0954" w:rsidTr="00260861">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5466BFF" w14:textId="602E681D" w:rsidR="00260861" w:rsidRPr="004A4180" w:rsidRDefault="00260861" w:rsidP="00FC355C">
            <w:pPr>
              <w:widowControl/>
              <w:suppressAutoHyphens w:val="0"/>
              <w:spacing w:line="240" w:lineRule="auto"/>
              <w:ind w:firstLine="0"/>
              <w:jc w:val="left"/>
              <w:rPr>
                <w:b/>
                <w:bCs/>
                <w:color w:val="000000"/>
                <w:sz w:val="20"/>
                <w:szCs w:val="22"/>
                <w:lang w:val="en-GB" w:eastAsia="en-US"/>
              </w:rPr>
            </w:pPr>
            <w:r>
              <w:rPr>
                <w:b/>
                <w:bCs/>
                <w:color w:val="000000"/>
                <w:sz w:val="20"/>
                <w:szCs w:val="22"/>
                <w:lang w:val="en-GB" w:eastAsia="en-US"/>
              </w:rPr>
              <w:t xml:space="preserve">1. </w:t>
            </w:r>
            <w:r w:rsidRPr="004A4180">
              <w:rPr>
                <w:b/>
                <w:bCs/>
                <w:color w:val="000000"/>
                <w:sz w:val="20"/>
                <w:szCs w:val="22"/>
                <w:lang w:val="en-GB" w:eastAsia="en-US"/>
              </w:rPr>
              <w:t>Research and Design</w:t>
            </w:r>
          </w:p>
        </w:tc>
        <w:tc>
          <w:tcPr>
            <w:tcW w:w="61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9A9D63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63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138C3894"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63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563408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BAEA4A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5EF63F4"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4BDA2D7B"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0C0F971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417286E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73B1E74A"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319AB03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hemeFill="background1"/>
          </w:tcPr>
          <w:p w14:paraId="47F4D6D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658FB7F6" w14:textId="77777777" w:rsidTr="002C2C70">
        <w:trPr>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3D3B8F31" w14:textId="605C5FBF" w:rsidR="00260861" w:rsidRPr="004A4180" w:rsidRDefault="00260861" w:rsidP="00794C45">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1.1 </w:t>
            </w:r>
            <w:r w:rsidRPr="004A4180">
              <w:rPr>
                <w:color w:val="000000"/>
                <w:sz w:val="20"/>
                <w:szCs w:val="22"/>
                <w:lang w:val="en-GB" w:eastAsia="en-US"/>
              </w:rPr>
              <w:t xml:space="preserve">Define the </w:t>
            </w:r>
            <w:proofErr w:type="gramStart"/>
            <w:r w:rsidRPr="004A4180">
              <w:rPr>
                <w:color w:val="000000"/>
                <w:sz w:val="20"/>
                <w:szCs w:val="22"/>
                <w:lang w:val="en-GB" w:eastAsia="en-US"/>
              </w:rPr>
              <w:t>goals, and</w:t>
            </w:r>
            <w:proofErr w:type="gramEnd"/>
            <w:r w:rsidRPr="004A4180">
              <w:rPr>
                <w:color w:val="000000"/>
                <w:sz w:val="20"/>
                <w:szCs w:val="22"/>
                <w:lang w:val="en-GB" w:eastAsia="en-US"/>
              </w:rPr>
              <w:t xml:space="preserve"> perform a literature search</w:t>
            </w:r>
            <w:r>
              <w:rPr>
                <w:color w:val="000000"/>
                <w:sz w:val="20"/>
                <w:szCs w:val="22"/>
                <w:lang w:val="en-GB" w:eastAsia="en-US"/>
              </w:rPr>
              <w:t>.</w:t>
            </w:r>
          </w:p>
        </w:tc>
        <w:tc>
          <w:tcPr>
            <w:tcW w:w="612" w:type="dxa"/>
            <w:tcBorders>
              <w:top w:val="nil"/>
              <w:left w:val="nil"/>
              <w:bottom w:val="single" w:sz="4" w:space="0" w:color="auto"/>
              <w:right w:val="single" w:sz="4" w:space="0" w:color="auto"/>
            </w:tcBorders>
            <w:shd w:val="clear" w:color="auto" w:fill="C00000"/>
            <w:noWrap/>
            <w:vAlign w:val="center"/>
            <w:hideMark/>
          </w:tcPr>
          <w:p w14:paraId="30F11CC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C00000"/>
            <w:noWrap/>
            <w:vAlign w:val="center"/>
            <w:hideMark/>
          </w:tcPr>
          <w:p w14:paraId="2CE9A6D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1AB1F71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38622D8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2978DED8"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1D09DFA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1ED60C0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bottom w:val="single" w:sz="4" w:space="0" w:color="auto"/>
              <w:right w:val="single" w:sz="4" w:space="0" w:color="auto"/>
            </w:tcBorders>
          </w:tcPr>
          <w:p w14:paraId="692C0562"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0D7F573A"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2288963F"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720" w:type="dxa"/>
            <w:tcBorders>
              <w:right w:val="single" w:sz="4" w:space="0" w:color="auto"/>
            </w:tcBorders>
          </w:tcPr>
          <w:p w14:paraId="21B30574"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326" w:type="dxa"/>
            <w:tcBorders>
              <w:left w:val="single" w:sz="4" w:space="0" w:color="auto"/>
            </w:tcBorders>
          </w:tcPr>
          <w:p w14:paraId="32AF53C8" w14:textId="16E31BED"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236" w:type="dxa"/>
          </w:tcPr>
          <w:p w14:paraId="0B2E002B"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484" w:type="dxa"/>
          </w:tcPr>
          <w:p w14:paraId="7EC9234C"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360" w:type="dxa"/>
          </w:tcPr>
          <w:p w14:paraId="055C04DD"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c>
          <w:tcPr>
            <w:tcW w:w="360" w:type="dxa"/>
          </w:tcPr>
          <w:p w14:paraId="36333547" w14:textId="77777777" w:rsidR="00260861" w:rsidRPr="003E56B5" w:rsidRDefault="00260861" w:rsidP="00CA3720">
            <w:pPr>
              <w:widowControl/>
              <w:suppressAutoHyphens w:val="0"/>
              <w:spacing w:line="240" w:lineRule="auto"/>
              <w:ind w:firstLine="0"/>
              <w:jc w:val="left"/>
              <w:rPr>
                <w:color w:val="000000"/>
                <w:sz w:val="18"/>
                <w:szCs w:val="16"/>
                <w:lang w:val="en-GB" w:eastAsia="en-US"/>
              </w:rPr>
            </w:pPr>
          </w:p>
        </w:tc>
      </w:tr>
      <w:tr w:rsidR="00260861" w:rsidRPr="0046547E" w14:paraId="5F3D7921" w14:textId="6BE4E903"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55914A08" w14:textId="52D21999"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1.2 </w:t>
            </w:r>
            <w:r w:rsidRPr="004A4180">
              <w:rPr>
                <w:color w:val="000000"/>
                <w:sz w:val="20"/>
                <w:szCs w:val="22"/>
                <w:lang w:val="en-GB" w:eastAsia="en-US"/>
              </w:rPr>
              <w:t>Prepare an overall design and order parts.</w:t>
            </w:r>
          </w:p>
        </w:tc>
        <w:tc>
          <w:tcPr>
            <w:tcW w:w="612" w:type="dxa"/>
            <w:tcBorders>
              <w:top w:val="nil"/>
              <w:left w:val="nil"/>
              <w:bottom w:val="single" w:sz="4" w:space="0" w:color="auto"/>
              <w:right w:val="single" w:sz="4" w:space="0" w:color="auto"/>
            </w:tcBorders>
            <w:shd w:val="clear" w:color="auto" w:fill="FFFFFF" w:themeFill="background1"/>
            <w:noWrap/>
            <w:vAlign w:val="center"/>
            <w:hideMark/>
          </w:tcPr>
          <w:p w14:paraId="41D203CD" w14:textId="77777777" w:rsidR="00260861" w:rsidRPr="007F0249" w:rsidRDefault="00260861" w:rsidP="00CA3720">
            <w:pPr>
              <w:widowControl/>
              <w:suppressAutoHyphens w:val="0"/>
              <w:spacing w:line="240" w:lineRule="auto"/>
              <w:ind w:firstLine="0"/>
              <w:jc w:val="left"/>
              <w:rPr>
                <w:color w:val="EE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auto" w:fill="C00000"/>
            <w:noWrap/>
            <w:vAlign w:val="center"/>
            <w:hideMark/>
          </w:tcPr>
          <w:p w14:paraId="30E8A2B8"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C00000"/>
            <w:noWrap/>
            <w:vAlign w:val="center"/>
            <w:hideMark/>
          </w:tcPr>
          <w:p w14:paraId="67B73F1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7BFD264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39B37852"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351BB08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0250744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FFFFFF"/>
          </w:tcPr>
          <w:p w14:paraId="5DBA58E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227720B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1E45043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FFFFFF"/>
          </w:tcPr>
          <w:p w14:paraId="47CC08E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6B3CA509" w14:textId="797F8194" w:rsidTr="002C2C70">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000000" w:fill="A6A6A6" w:themeFill="background1" w:themeFillShade="A6"/>
            <w:noWrap/>
            <w:vAlign w:val="center"/>
            <w:hideMark/>
          </w:tcPr>
          <w:p w14:paraId="545CDCB3" w14:textId="6F5D10DA" w:rsidR="00260861" w:rsidRPr="004A4180" w:rsidRDefault="00260861" w:rsidP="00FC355C">
            <w:pPr>
              <w:widowControl/>
              <w:suppressAutoHyphens w:val="0"/>
              <w:spacing w:line="240" w:lineRule="auto"/>
              <w:ind w:firstLine="0"/>
              <w:jc w:val="left"/>
              <w:rPr>
                <w:b/>
                <w:bCs/>
                <w:color w:val="000000"/>
                <w:sz w:val="20"/>
                <w:szCs w:val="22"/>
                <w:lang w:val="en-GB" w:eastAsia="en-US"/>
              </w:rPr>
            </w:pPr>
            <w:r w:rsidRPr="004A4180">
              <w:rPr>
                <w:b/>
                <w:bCs/>
                <w:color w:val="000000"/>
                <w:sz w:val="20"/>
                <w:szCs w:val="22"/>
                <w:lang w:val="en-GB" w:eastAsia="en-US"/>
              </w:rPr>
              <w:t>2. Construction</w:t>
            </w:r>
            <w:r>
              <w:rPr>
                <w:b/>
                <w:bCs/>
                <w:color w:val="000000"/>
                <w:sz w:val="20"/>
                <w:szCs w:val="22"/>
                <w:lang w:val="en-GB" w:eastAsia="en-US"/>
              </w:rPr>
              <w:t xml:space="preserve"> and Coding</w:t>
            </w:r>
          </w:p>
        </w:tc>
        <w:tc>
          <w:tcPr>
            <w:tcW w:w="612"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098BA69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4D8256A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1C432B2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14:paraId="57DBFD0B"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2D87627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3DD9566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noWrap/>
            <w:vAlign w:val="center"/>
            <w:hideMark/>
          </w:tcPr>
          <w:p w14:paraId="55D4B231"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A6D5271"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DDAEE5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64D4B5D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000000" w:fill="A6A6A6" w:themeFill="background1" w:themeFillShade="A6"/>
          </w:tcPr>
          <w:p w14:paraId="2B9AF2EB"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4630B8DB" w14:textId="7265E76D"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109433D9" w14:textId="7B57FC24"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2.1</w:t>
            </w:r>
            <w:r w:rsidR="00745DEF">
              <w:rPr>
                <w:color w:val="000000"/>
                <w:sz w:val="20"/>
                <w:szCs w:val="22"/>
                <w:lang w:val="en-GB" w:eastAsia="en-US"/>
              </w:rPr>
              <w:t xml:space="preserve"> Set up base system (motors, wiring sensors)</w:t>
            </w:r>
          </w:p>
        </w:tc>
        <w:tc>
          <w:tcPr>
            <w:tcW w:w="612" w:type="dxa"/>
            <w:tcBorders>
              <w:top w:val="nil"/>
              <w:left w:val="nil"/>
              <w:bottom w:val="single" w:sz="4" w:space="0" w:color="auto"/>
              <w:right w:val="single" w:sz="4" w:space="0" w:color="auto"/>
            </w:tcBorders>
            <w:noWrap/>
            <w:vAlign w:val="center"/>
            <w:hideMark/>
          </w:tcPr>
          <w:p w14:paraId="2095BCC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2B774FC5"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1B3C049F"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688A093F"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1291ACA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79993252"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052C61B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tcPr>
          <w:p w14:paraId="57827EC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67279735"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14DA7A5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4A6C3A6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55250899" w14:textId="350A754A"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563092D5" w14:textId="779233D6"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2.2 </w:t>
            </w:r>
            <w:r w:rsidR="00745DEF">
              <w:rPr>
                <w:color w:val="000000"/>
                <w:sz w:val="20"/>
                <w:szCs w:val="22"/>
                <w:lang w:val="en-GB" w:eastAsia="en-US"/>
              </w:rPr>
              <w:t>Add Sensors, LED, Button and set up code</w:t>
            </w:r>
          </w:p>
        </w:tc>
        <w:tc>
          <w:tcPr>
            <w:tcW w:w="612" w:type="dxa"/>
            <w:tcBorders>
              <w:top w:val="nil"/>
              <w:left w:val="nil"/>
              <w:bottom w:val="single" w:sz="4" w:space="0" w:color="auto"/>
              <w:right w:val="single" w:sz="4" w:space="0" w:color="auto"/>
            </w:tcBorders>
            <w:noWrap/>
            <w:vAlign w:val="center"/>
            <w:hideMark/>
          </w:tcPr>
          <w:p w14:paraId="207DD71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16B13B70"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2842065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07FAECF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4062592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18035D0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541494E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tcPr>
          <w:p w14:paraId="7A65482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699E6BE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137BE31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6D425DD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08FCFAD1" w14:textId="2617DA27"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08C7A828" w14:textId="0F2C141B"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2.3 </w:t>
            </w:r>
            <w:r w:rsidR="00745DEF">
              <w:rPr>
                <w:color w:val="000000"/>
                <w:sz w:val="20"/>
                <w:szCs w:val="22"/>
                <w:lang w:val="en-GB" w:eastAsia="en-US"/>
              </w:rPr>
              <w:t>Assemble Bluetooth system and buzzer</w:t>
            </w:r>
          </w:p>
        </w:tc>
        <w:tc>
          <w:tcPr>
            <w:tcW w:w="612" w:type="dxa"/>
            <w:tcBorders>
              <w:top w:val="nil"/>
              <w:left w:val="nil"/>
              <w:bottom w:val="single" w:sz="4" w:space="0" w:color="auto"/>
              <w:right w:val="single" w:sz="4" w:space="0" w:color="auto"/>
            </w:tcBorders>
            <w:noWrap/>
            <w:vAlign w:val="center"/>
            <w:hideMark/>
          </w:tcPr>
          <w:p w14:paraId="6E8AC07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5C05E546"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6939A50A"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637D5F1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5BB55210"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hideMark/>
          </w:tcPr>
          <w:p w14:paraId="561A1ACF"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noWrap/>
            <w:vAlign w:val="center"/>
            <w:hideMark/>
          </w:tcPr>
          <w:p w14:paraId="42835FB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C00000"/>
          </w:tcPr>
          <w:p w14:paraId="6DA9EEA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3D98ABFA"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1359900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single" w:sz="4" w:space="0" w:color="auto"/>
              <w:left w:val="nil"/>
              <w:bottom w:val="single" w:sz="4" w:space="0" w:color="auto"/>
              <w:right w:val="single" w:sz="4" w:space="0" w:color="auto"/>
            </w:tcBorders>
          </w:tcPr>
          <w:p w14:paraId="7C18CF2C"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1FB53059" w14:textId="5ED0D659" w:rsidTr="00745DEF">
        <w:trPr>
          <w:gridAfter w:val="5"/>
          <w:wAfter w:w="1766" w:type="dxa"/>
          <w:trHeight w:hRule="exact" w:val="816"/>
        </w:trPr>
        <w:tc>
          <w:tcPr>
            <w:tcW w:w="2410" w:type="dxa"/>
            <w:tcBorders>
              <w:top w:val="nil"/>
              <w:left w:val="single" w:sz="4" w:space="0" w:color="auto"/>
              <w:bottom w:val="single" w:sz="4" w:space="0" w:color="auto"/>
              <w:right w:val="single" w:sz="4" w:space="0" w:color="auto"/>
            </w:tcBorders>
            <w:noWrap/>
            <w:vAlign w:val="center"/>
            <w:hideMark/>
          </w:tcPr>
          <w:p w14:paraId="6C2EEABB" w14:textId="195CB50E"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2.4 Integrate all systems</w:t>
            </w:r>
            <w:r w:rsidR="00745DEF">
              <w:rPr>
                <w:color w:val="000000"/>
                <w:sz w:val="20"/>
                <w:szCs w:val="22"/>
                <w:lang w:val="en-GB" w:eastAsia="en-US"/>
              </w:rPr>
              <w:t>, update code</w:t>
            </w:r>
          </w:p>
        </w:tc>
        <w:tc>
          <w:tcPr>
            <w:tcW w:w="612" w:type="dxa"/>
            <w:tcBorders>
              <w:top w:val="nil"/>
              <w:left w:val="nil"/>
              <w:bottom w:val="single" w:sz="4" w:space="0" w:color="auto"/>
              <w:right w:val="single" w:sz="4" w:space="0" w:color="auto"/>
            </w:tcBorders>
            <w:noWrap/>
            <w:vAlign w:val="center"/>
            <w:hideMark/>
          </w:tcPr>
          <w:p w14:paraId="5EEFFAB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37726F8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shd w:val="clear" w:color="000000" w:fill="FFFFFF"/>
            <w:noWrap/>
            <w:vAlign w:val="center"/>
            <w:hideMark/>
          </w:tcPr>
          <w:p w14:paraId="3C2DBCE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41B5A7FD"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70FA713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52D66927"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000000" w:fill="FFFFFF"/>
            <w:noWrap/>
            <w:vAlign w:val="center"/>
            <w:hideMark/>
          </w:tcPr>
          <w:p w14:paraId="068CE81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r w:rsidRPr="004A4180">
              <w:rPr>
                <w:color w:val="C00000"/>
                <w:sz w:val="20"/>
                <w:szCs w:val="22"/>
                <w:lang w:val="en-GB" w:eastAsia="en-US"/>
              </w:rPr>
              <w:t> </w:t>
            </w:r>
          </w:p>
        </w:tc>
        <w:tc>
          <w:tcPr>
            <w:tcW w:w="720" w:type="dxa"/>
            <w:tcBorders>
              <w:top w:val="nil"/>
              <w:left w:val="nil"/>
              <w:bottom w:val="single" w:sz="4" w:space="0" w:color="auto"/>
              <w:right w:val="single" w:sz="4" w:space="0" w:color="auto"/>
            </w:tcBorders>
            <w:shd w:val="clear" w:color="auto" w:fill="C00000"/>
          </w:tcPr>
          <w:p w14:paraId="22C9A273"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1D506DB9"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000000" w:fill="FFFFFF"/>
          </w:tcPr>
          <w:p w14:paraId="256890BE"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c>
          <w:tcPr>
            <w:tcW w:w="720" w:type="dxa"/>
            <w:tcBorders>
              <w:top w:val="nil"/>
              <w:left w:val="nil"/>
              <w:bottom w:val="single" w:sz="4" w:space="0" w:color="auto"/>
              <w:right w:val="single" w:sz="4" w:space="0" w:color="auto"/>
            </w:tcBorders>
            <w:shd w:val="clear" w:color="000000" w:fill="FFFFFF"/>
          </w:tcPr>
          <w:p w14:paraId="0CBC0ED8" w14:textId="77777777" w:rsidR="00260861" w:rsidRPr="004A4180" w:rsidRDefault="00260861" w:rsidP="00CA3720">
            <w:pPr>
              <w:widowControl/>
              <w:suppressAutoHyphens w:val="0"/>
              <w:spacing w:line="240" w:lineRule="auto"/>
              <w:ind w:firstLine="0"/>
              <w:jc w:val="left"/>
              <w:rPr>
                <w:color w:val="C00000"/>
                <w:sz w:val="20"/>
                <w:szCs w:val="22"/>
                <w:lang w:val="en-GB" w:eastAsia="en-US"/>
              </w:rPr>
            </w:pPr>
          </w:p>
        </w:tc>
      </w:tr>
      <w:tr w:rsidR="00260861" w:rsidRPr="0046547E" w14:paraId="79649BF7" w14:textId="25922746" w:rsidTr="00260861">
        <w:trPr>
          <w:gridAfter w:val="5"/>
          <w:wAfter w:w="1766" w:type="dxa"/>
          <w:trHeight w:hRule="exact" w:val="510"/>
        </w:trPr>
        <w:tc>
          <w:tcPr>
            <w:tcW w:w="2410" w:type="dxa"/>
            <w:tcBorders>
              <w:top w:val="single" w:sz="4" w:space="0" w:color="auto"/>
              <w:left w:val="single" w:sz="4" w:space="0" w:color="auto"/>
              <w:bottom w:val="single" w:sz="4" w:space="0" w:color="auto"/>
              <w:right w:val="single" w:sz="4" w:space="0" w:color="auto"/>
            </w:tcBorders>
            <w:shd w:val="clear" w:color="000000" w:fill="A6A6A6" w:themeFill="background1" w:themeFillShade="A6"/>
            <w:noWrap/>
            <w:vAlign w:val="center"/>
            <w:hideMark/>
          </w:tcPr>
          <w:p w14:paraId="050C8F2B" w14:textId="44FF8206" w:rsidR="00260861" w:rsidRPr="004A4180" w:rsidRDefault="00260861" w:rsidP="00FC355C">
            <w:pPr>
              <w:widowControl/>
              <w:suppressAutoHyphens w:val="0"/>
              <w:spacing w:line="240" w:lineRule="auto"/>
              <w:ind w:firstLine="0"/>
              <w:jc w:val="left"/>
              <w:rPr>
                <w:b/>
                <w:bCs/>
                <w:color w:val="000000"/>
                <w:sz w:val="20"/>
                <w:szCs w:val="22"/>
                <w:lang w:val="en-GB" w:eastAsia="en-US"/>
              </w:rPr>
            </w:pPr>
            <w:r>
              <w:rPr>
                <w:b/>
                <w:bCs/>
                <w:color w:val="000000"/>
                <w:sz w:val="20"/>
                <w:szCs w:val="22"/>
                <w:lang w:val="en-GB" w:eastAsia="en-US"/>
              </w:rPr>
              <w:t xml:space="preserve">3. </w:t>
            </w:r>
            <w:r w:rsidRPr="004A4180">
              <w:rPr>
                <w:b/>
                <w:bCs/>
                <w:color w:val="000000"/>
                <w:sz w:val="20"/>
                <w:szCs w:val="22"/>
                <w:lang w:val="en-GB" w:eastAsia="en-US"/>
              </w:rPr>
              <w:t>Testing and Documentation</w:t>
            </w:r>
          </w:p>
        </w:tc>
        <w:tc>
          <w:tcPr>
            <w:tcW w:w="612" w:type="dxa"/>
            <w:tcBorders>
              <w:top w:val="single" w:sz="4" w:space="0" w:color="auto"/>
              <w:left w:val="nil"/>
              <w:bottom w:val="single" w:sz="4" w:space="0" w:color="auto"/>
              <w:right w:val="single" w:sz="4" w:space="0" w:color="auto"/>
            </w:tcBorders>
            <w:shd w:val="clear" w:color="auto" w:fill="A6A6A6"/>
            <w:noWrap/>
            <w:vAlign w:val="center"/>
            <w:hideMark/>
          </w:tcPr>
          <w:p w14:paraId="4DDD070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6A6A6"/>
            <w:noWrap/>
            <w:vAlign w:val="center"/>
            <w:hideMark/>
          </w:tcPr>
          <w:p w14:paraId="3362E63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6A6A6"/>
            <w:noWrap/>
            <w:vAlign w:val="center"/>
            <w:hideMark/>
          </w:tcPr>
          <w:p w14:paraId="74279E6E"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noWrap/>
            <w:vAlign w:val="center"/>
          </w:tcPr>
          <w:p w14:paraId="2EF5CDDC" w14:textId="6DE2CC61"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noWrap/>
            <w:vAlign w:val="center"/>
          </w:tcPr>
          <w:p w14:paraId="26E739FB" w14:textId="3D43D22D"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noWrap/>
            <w:vAlign w:val="center"/>
            <w:hideMark/>
          </w:tcPr>
          <w:p w14:paraId="0FA8097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noWrap/>
            <w:vAlign w:val="center"/>
            <w:hideMark/>
          </w:tcPr>
          <w:p w14:paraId="3C808F7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shd w:val="clear" w:color="auto" w:fill="A6A6A6"/>
          </w:tcPr>
          <w:p w14:paraId="763CFC0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32C18220"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1B27DC9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shd w:val="clear" w:color="auto" w:fill="A6A6A6"/>
          </w:tcPr>
          <w:p w14:paraId="72F961B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187FC5D8" w14:textId="6427DADD" w:rsidTr="00260861">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23C04034" w14:textId="192C069C"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3.1 Prepare the proposal</w:t>
            </w:r>
          </w:p>
        </w:tc>
        <w:tc>
          <w:tcPr>
            <w:tcW w:w="612" w:type="dxa"/>
            <w:tcBorders>
              <w:top w:val="single" w:sz="4" w:space="0" w:color="auto"/>
              <w:left w:val="nil"/>
              <w:bottom w:val="single" w:sz="4" w:space="0" w:color="auto"/>
              <w:right w:val="single" w:sz="4" w:space="0" w:color="auto"/>
            </w:tcBorders>
            <w:shd w:val="clear" w:color="auto" w:fill="AE0101"/>
            <w:noWrap/>
            <w:vAlign w:val="center"/>
            <w:hideMark/>
          </w:tcPr>
          <w:p w14:paraId="216BD872" w14:textId="6CF7E4B3"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C00000"/>
                <w:sz w:val="20"/>
                <w:szCs w:val="22"/>
                <w:lang w:val="en-GB" w:eastAsia="en-US"/>
              </w:rPr>
              <w:t> </w:t>
            </w:r>
          </w:p>
        </w:tc>
        <w:tc>
          <w:tcPr>
            <w:tcW w:w="630" w:type="dxa"/>
            <w:tcBorders>
              <w:top w:val="single" w:sz="4" w:space="0" w:color="auto"/>
              <w:left w:val="nil"/>
              <w:bottom w:val="single" w:sz="4" w:space="0" w:color="auto"/>
              <w:right w:val="single" w:sz="4" w:space="0" w:color="auto"/>
            </w:tcBorders>
            <w:shd w:val="clear" w:color="auto" w:fill="AE0101"/>
            <w:noWrap/>
            <w:vAlign w:val="center"/>
            <w:hideMark/>
          </w:tcPr>
          <w:p w14:paraId="415B40D1" w14:textId="0C153F61"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C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64D25CA1"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single" w:sz="4" w:space="0" w:color="auto"/>
              <w:left w:val="nil"/>
              <w:bottom w:val="single" w:sz="4" w:space="0" w:color="auto"/>
              <w:right w:val="single" w:sz="4" w:space="0" w:color="auto"/>
            </w:tcBorders>
            <w:noWrap/>
            <w:vAlign w:val="center"/>
          </w:tcPr>
          <w:p w14:paraId="753869FF" w14:textId="75BB3673"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single" w:sz="4" w:space="0" w:color="auto"/>
              <w:left w:val="nil"/>
              <w:bottom w:val="single" w:sz="4" w:space="0" w:color="auto"/>
              <w:right w:val="single" w:sz="4" w:space="0" w:color="auto"/>
            </w:tcBorders>
            <w:noWrap/>
            <w:vAlign w:val="center"/>
          </w:tcPr>
          <w:p w14:paraId="10474FDB" w14:textId="30C7A2BF"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14:paraId="1ACF2D8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FFFFFF" w:themeFill="background1"/>
            <w:noWrap/>
            <w:vAlign w:val="center"/>
            <w:hideMark/>
          </w:tcPr>
          <w:p w14:paraId="1913150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shd w:val="clear" w:color="auto" w:fill="FFFFFF" w:themeFill="background1"/>
          </w:tcPr>
          <w:p w14:paraId="60B83A12"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3FD858F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103FF4B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FFFFFF" w:themeFill="background1"/>
          </w:tcPr>
          <w:p w14:paraId="68044180"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312F2610" w14:textId="0651B6F3"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78D5A929" w14:textId="71FBBD22" w:rsidR="00260861" w:rsidRPr="004A4180" w:rsidRDefault="00260861" w:rsidP="00EF5791">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 xml:space="preserve">3.2 </w:t>
            </w:r>
            <w:r w:rsidR="00745DEF">
              <w:rPr>
                <w:color w:val="000000"/>
                <w:sz w:val="20"/>
                <w:szCs w:val="22"/>
                <w:lang w:val="en-GB" w:eastAsia="en-US"/>
              </w:rPr>
              <w:t>Test and Verify everything is working</w:t>
            </w:r>
          </w:p>
        </w:tc>
        <w:tc>
          <w:tcPr>
            <w:tcW w:w="612" w:type="dxa"/>
            <w:tcBorders>
              <w:top w:val="nil"/>
              <w:left w:val="nil"/>
              <w:bottom w:val="single" w:sz="4" w:space="0" w:color="auto"/>
              <w:right w:val="single" w:sz="4" w:space="0" w:color="auto"/>
            </w:tcBorders>
            <w:noWrap/>
            <w:vAlign w:val="center"/>
            <w:hideMark/>
          </w:tcPr>
          <w:p w14:paraId="37C784DA"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7C407BE1"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50DD5B07"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56F9F1C9"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4DBD887B"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7B29B610"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0A3A8CC9"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7C08B27B"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76A6871D"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7D5E6512"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07E44DE4" w14:textId="77777777" w:rsidR="00260861" w:rsidRPr="004A4180" w:rsidRDefault="00260861" w:rsidP="00EF5791">
            <w:pPr>
              <w:widowControl/>
              <w:suppressAutoHyphens w:val="0"/>
              <w:spacing w:line="240" w:lineRule="auto"/>
              <w:ind w:firstLine="0"/>
              <w:jc w:val="left"/>
              <w:rPr>
                <w:color w:val="000000"/>
                <w:sz w:val="20"/>
                <w:szCs w:val="22"/>
                <w:lang w:val="en-GB" w:eastAsia="en-US"/>
              </w:rPr>
            </w:pPr>
          </w:p>
        </w:tc>
      </w:tr>
      <w:tr w:rsidR="00260861" w:rsidRPr="0046547E" w14:paraId="59FD1670" w14:textId="5C8CCD7D"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78D40867" w14:textId="11E2096F"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3.3 Prepare the report</w:t>
            </w:r>
          </w:p>
        </w:tc>
        <w:tc>
          <w:tcPr>
            <w:tcW w:w="612" w:type="dxa"/>
            <w:tcBorders>
              <w:top w:val="nil"/>
              <w:left w:val="nil"/>
              <w:bottom w:val="single" w:sz="4" w:space="0" w:color="auto"/>
              <w:right w:val="single" w:sz="4" w:space="0" w:color="auto"/>
            </w:tcBorders>
            <w:noWrap/>
            <w:vAlign w:val="center"/>
            <w:hideMark/>
          </w:tcPr>
          <w:p w14:paraId="79535A64"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0DBF9BA7"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0AC309B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7759A113"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44855B0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4B02D305"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466643B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38DB944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5736184D"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3FD78339"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20B40DF4"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r w:rsidR="00260861" w:rsidRPr="0046547E" w14:paraId="48C68461" w14:textId="3687FF71" w:rsidTr="00745DEF">
        <w:trPr>
          <w:gridAfter w:val="5"/>
          <w:wAfter w:w="1766" w:type="dxa"/>
          <w:trHeight w:hRule="exact" w:val="510"/>
        </w:trPr>
        <w:tc>
          <w:tcPr>
            <w:tcW w:w="2410" w:type="dxa"/>
            <w:tcBorders>
              <w:top w:val="nil"/>
              <w:left w:val="single" w:sz="4" w:space="0" w:color="auto"/>
              <w:bottom w:val="single" w:sz="4" w:space="0" w:color="auto"/>
              <w:right w:val="single" w:sz="4" w:space="0" w:color="auto"/>
            </w:tcBorders>
            <w:noWrap/>
            <w:vAlign w:val="center"/>
            <w:hideMark/>
          </w:tcPr>
          <w:p w14:paraId="5D529BF4" w14:textId="2790A7C4" w:rsidR="00260861" w:rsidRPr="004A4180" w:rsidRDefault="00260861" w:rsidP="00FC355C">
            <w:pPr>
              <w:widowControl/>
              <w:suppressAutoHyphens w:val="0"/>
              <w:spacing w:line="240" w:lineRule="auto"/>
              <w:ind w:firstLine="0"/>
              <w:jc w:val="left"/>
              <w:rPr>
                <w:color w:val="000000"/>
                <w:sz w:val="20"/>
                <w:szCs w:val="22"/>
                <w:lang w:val="en-GB" w:eastAsia="en-US"/>
              </w:rPr>
            </w:pPr>
            <w:r>
              <w:rPr>
                <w:color w:val="000000"/>
                <w:sz w:val="20"/>
                <w:szCs w:val="22"/>
                <w:lang w:val="en-GB" w:eastAsia="en-US"/>
              </w:rPr>
              <w:t>3.4 Presentation</w:t>
            </w:r>
          </w:p>
        </w:tc>
        <w:tc>
          <w:tcPr>
            <w:tcW w:w="612" w:type="dxa"/>
            <w:tcBorders>
              <w:top w:val="nil"/>
              <w:left w:val="nil"/>
              <w:bottom w:val="single" w:sz="4" w:space="0" w:color="auto"/>
              <w:right w:val="single" w:sz="4" w:space="0" w:color="auto"/>
            </w:tcBorders>
            <w:noWrap/>
            <w:vAlign w:val="center"/>
            <w:hideMark/>
          </w:tcPr>
          <w:p w14:paraId="4535D49B"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3D2A068A"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630" w:type="dxa"/>
            <w:tcBorders>
              <w:top w:val="nil"/>
              <w:left w:val="nil"/>
              <w:bottom w:val="single" w:sz="4" w:space="0" w:color="auto"/>
              <w:right w:val="single" w:sz="4" w:space="0" w:color="auto"/>
            </w:tcBorders>
            <w:noWrap/>
            <w:vAlign w:val="center"/>
            <w:hideMark/>
          </w:tcPr>
          <w:p w14:paraId="1049B9D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776C5C67"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1321C4B2"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11839C16"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noWrap/>
            <w:vAlign w:val="center"/>
            <w:hideMark/>
          </w:tcPr>
          <w:p w14:paraId="0107AD0C"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r w:rsidRPr="004A4180">
              <w:rPr>
                <w:color w:val="000000"/>
                <w:sz w:val="20"/>
                <w:szCs w:val="22"/>
                <w:lang w:val="en-GB" w:eastAsia="en-US"/>
              </w:rPr>
              <w:t> </w:t>
            </w:r>
          </w:p>
        </w:tc>
        <w:tc>
          <w:tcPr>
            <w:tcW w:w="720" w:type="dxa"/>
            <w:tcBorders>
              <w:top w:val="nil"/>
              <w:left w:val="nil"/>
              <w:bottom w:val="single" w:sz="4" w:space="0" w:color="auto"/>
              <w:right w:val="single" w:sz="4" w:space="0" w:color="auto"/>
            </w:tcBorders>
          </w:tcPr>
          <w:p w14:paraId="2B4E8417"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tcPr>
          <w:p w14:paraId="6654A4EB"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16502B2F"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c>
          <w:tcPr>
            <w:tcW w:w="720" w:type="dxa"/>
            <w:tcBorders>
              <w:top w:val="nil"/>
              <w:left w:val="nil"/>
              <w:bottom w:val="single" w:sz="4" w:space="0" w:color="auto"/>
              <w:right w:val="single" w:sz="4" w:space="0" w:color="auto"/>
            </w:tcBorders>
            <w:shd w:val="clear" w:color="auto" w:fill="C00000"/>
          </w:tcPr>
          <w:p w14:paraId="1A5F5590" w14:textId="77777777" w:rsidR="00260861" w:rsidRPr="004A4180" w:rsidRDefault="00260861" w:rsidP="00CA3720">
            <w:pPr>
              <w:widowControl/>
              <w:suppressAutoHyphens w:val="0"/>
              <w:spacing w:line="240" w:lineRule="auto"/>
              <w:ind w:firstLine="0"/>
              <w:jc w:val="left"/>
              <w:rPr>
                <w:color w:val="000000"/>
                <w:sz w:val="20"/>
                <w:szCs w:val="22"/>
                <w:lang w:val="en-GB" w:eastAsia="en-US"/>
              </w:rPr>
            </w:pPr>
          </w:p>
        </w:tc>
      </w:tr>
    </w:tbl>
    <w:p w14:paraId="02D15270" w14:textId="77777777" w:rsidR="003E56B5" w:rsidRPr="0046547E" w:rsidRDefault="003E56B5" w:rsidP="003E56B5">
      <w:pPr>
        <w:ind w:firstLine="0"/>
        <w:rPr>
          <w:lang w:val="en-GB"/>
        </w:rPr>
      </w:pPr>
    </w:p>
    <w:p w14:paraId="335433F5" w14:textId="77777777" w:rsidR="003E1F5B" w:rsidRPr="004F2321" w:rsidRDefault="003E1F5B" w:rsidP="003E1F5B"/>
    <w:p w14:paraId="405A0A5C" w14:textId="77777777" w:rsidR="007726D6" w:rsidRDefault="007726D6"/>
    <w:p w14:paraId="594C396C" w14:textId="77777777" w:rsidR="007A2AB2" w:rsidRDefault="007A2AB2" w:rsidP="00E356F5">
      <w:pPr>
        <w:pStyle w:val="Heading1"/>
        <w:pageBreakBefore/>
        <w:numPr>
          <w:ilvl w:val="0"/>
          <w:numId w:val="9"/>
        </w:numPr>
      </w:pPr>
      <w:bookmarkStart w:id="12" w:name="_Toc199073726"/>
      <w:r>
        <w:lastRenderedPageBreak/>
        <w:t>REFERENCES</w:t>
      </w:r>
      <w:bookmarkEnd w:id="12"/>
    </w:p>
    <w:p w14:paraId="2AF43FEE" w14:textId="7BB16F43" w:rsidR="00FE6F80" w:rsidRDefault="00FE6F80" w:rsidP="00FE6F80">
      <w:pPr>
        <w:pStyle w:val="ListParagraph"/>
        <w:numPr>
          <w:ilvl w:val="0"/>
          <w:numId w:val="5"/>
        </w:numPr>
      </w:pPr>
      <w:r w:rsidRPr="00FE6F80">
        <w:t xml:space="preserve">A. S. M. Shihavuddin, M. A. H. Akhand, and M. A. H. Chowdhury, "Design and implementation of an automatic solar tracking system for efficient solar energy harvesting," </w:t>
      </w:r>
      <w:r w:rsidRPr="00FE6F80">
        <w:rPr>
          <w:i/>
          <w:iCs/>
        </w:rPr>
        <w:t>Materials Today: Proceedings</w:t>
      </w:r>
      <w:r w:rsidRPr="00FE6F80">
        <w:t>, vol. 33, pp. 1560–1565, 2020</w:t>
      </w:r>
    </w:p>
    <w:p w14:paraId="3CFE8F39" w14:textId="15DC2553" w:rsidR="00073AAA" w:rsidRDefault="00073AAA" w:rsidP="00073AAA">
      <w:pPr>
        <w:pStyle w:val="ListParagraph"/>
        <w:numPr>
          <w:ilvl w:val="0"/>
          <w:numId w:val="5"/>
        </w:numPr>
      </w:pPr>
      <w:r w:rsidRPr="00073AAA">
        <w:t xml:space="preserve">DigiKey, "What are BEAM Bots?", DigiKey Electronics, May 2019. </w:t>
      </w:r>
    </w:p>
    <w:p w14:paraId="3211E319" w14:textId="77777777" w:rsidR="00243ECB" w:rsidRDefault="00243ECB" w:rsidP="001B0926">
      <w:pPr>
        <w:ind w:left="360" w:firstLine="0"/>
      </w:pPr>
    </w:p>
    <w:p w14:paraId="48682EF4" w14:textId="77777777" w:rsidR="001B0926" w:rsidRDefault="001B0926" w:rsidP="001B0926">
      <w:pPr>
        <w:ind w:left="360" w:firstLine="0"/>
      </w:pPr>
    </w:p>
    <w:p w14:paraId="68C47284" w14:textId="77777777" w:rsidR="001B0926" w:rsidRDefault="001B0926" w:rsidP="001B0926">
      <w:pPr>
        <w:ind w:left="360" w:firstLine="0"/>
      </w:pPr>
    </w:p>
    <w:p w14:paraId="292A7BB3" w14:textId="77777777" w:rsidR="001B0926" w:rsidRDefault="001B0926" w:rsidP="001B0926">
      <w:pPr>
        <w:ind w:left="360" w:firstLine="0"/>
      </w:pPr>
    </w:p>
    <w:p w14:paraId="4F3251DD" w14:textId="77777777" w:rsidR="001B0926" w:rsidRDefault="001B0926" w:rsidP="001B0926">
      <w:pPr>
        <w:ind w:left="360" w:firstLine="0"/>
      </w:pPr>
    </w:p>
    <w:p w14:paraId="133C1345" w14:textId="77777777" w:rsidR="001B0926" w:rsidRDefault="001B0926" w:rsidP="001B0926">
      <w:pPr>
        <w:ind w:left="360" w:firstLine="0"/>
      </w:pPr>
    </w:p>
    <w:p w14:paraId="0244AF9B" w14:textId="77777777" w:rsidR="001B0926" w:rsidRDefault="001B0926" w:rsidP="001B0926">
      <w:pPr>
        <w:ind w:left="360" w:firstLine="0"/>
      </w:pPr>
    </w:p>
    <w:p w14:paraId="5D18CA13" w14:textId="77777777" w:rsidR="001B0926" w:rsidRDefault="001B0926" w:rsidP="001B0926">
      <w:pPr>
        <w:ind w:left="360" w:firstLine="0"/>
      </w:pPr>
    </w:p>
    <w:p w14:paraId="5F9C91CC" w14:textId="77777777" w:rsidR="001B0926" w:rsidRDefault="001B0926" w:rsidP="001B0926">
      <w:pPr>
        <w:ind w:left="360" w:firstLine="0"/>
      </w:pPr>
    </w:p>
    <w:p w14:paraId="47158E72" w14:textId="77777777" w:rsidR="001B0926" w:rsidRDefault="001B0926" w:rsidP="001B0926">
      <w:pPr>
        <w:ind w:left="360" w:firstLine="0"/>
      </w:pPr>
    </w:p>
    <w:p w14:paraId="11416B27" w14:textId="77777777" w:rsidR="001B0926" w:rsidRDefault="001B0926" w:rsidP="001B0926">
      <w:pPr>
        <w:ind w:left="360" w:firstLine="0"/>
      </w:pPr>
    </w:p>
    <w:p w14:paraId="5EF14CD6" w14:textId="77777777" w:rsidR="001B0926" w:rsidRDefault="001B0926" w:rsidP="001B0926">
      <w:pPr>
        <w:ind w:left="360" w:firstLine="0"/>
      </w:pPr>
    </w:p>
    <w:p w14:paraId="0BE11A0B" w14:textId="77777777" w:rsidR="001B0926" w:rsidRDefault="001B0926" w:rsidP="001B0926">
      <w:pPr>
        <w:ind w:left="360" w:firstLine="0"/>
      </w:pPr>
    </w:p>
    <w:p w14:paraId="7AF36D32" w14:textId="77777777" w:rsidR="001B0926" w:rsidRDefault="001B0926" w:rsidP="001B0926">
      <w:pPr>
        <w:ind w:left="360" w:firstLine="0"/>
      </w:pPr>
    </w:p>
    <w:p w14:paraId="0CD7E58F" w14:textId="77777777" w:rsidR="001B0926" w:rsidRDefault="001B0926" w:rsidP="001B0926">
      <w:pPr>
        <w:ind w:left="360" w:firstLine="0"/>
      </w:pPr>
    </w:p>
    <w:p w14:paraId="5BC093FC" w14:textId="77777777" w:rsidR="001B0926" w:rsidRDefault="001B0926" w:rsidP="001B0926">
      <w:pPr>
        <w:ind w:left="360" w:firstLine="0"/>
      </w:pPr>
    </w:p>
    <w:p w14:paraId="64EE6B78" w14:textId="77777777" w:rsidR="001B0926" w:rsidRDefault="001B0926" w:rsidP="001B0926">
      <w:pPr>
        <w:ind w:left="360" w:firstLine="0"/>
      </w:pPr>
    </w:p>
    <w:p w14:paraId="2558D2E2" w14:textId="77777777" w:rsidR="001B0926" w:rsidRDefault="001B0926" w:rsidP="001B0926">
      <w:pPr>
        <w:ind w:left="360" w:firstLine="0"/>
      </w:pPr>
    </w:p>
    <w:p w14:paraId="794363F5" w14:textId="77777777" w:rsidR="001B0926" w:rsidRDefault="001B0926" w:rsidP="001B0926">
      <w:pPr>
        <w:ind w:left="360" w:firstLine="0"/>
      </w:pPr>
    </w:p>
    <w:p w14:paraId="31F48611" w14:textId="77777777" w:rsidR="001B0926" w:rsidRDefault="001B0926" w:rsidP="001B0926">
      <w:pPr>
        <w:ind w:left="360" w:firstLine="0"/>
      </w:pPr>
    </w:p>
    <w:p w14:paraId="702DEC38" w14:textId="77777777" w:rsidR="001B0926" w:rsidRDefault="001B0926" w:rsidP="001B0926">
      <w:pPr>
        <w:ind w:left="360" w:firstLine="0"/>
      </w:pPr>
    </w:p>
    <w:p w14:paraId="2EF2420F" w14:textId="77777777" w:rsidR="001B0926" w:rsidRDefault="001B0926" w:rsidP="001B0926">
      <w:pPr>
        <w:ind w:left="360" w:firstLine="0"/>
      </w:pPr>
    </w:p>
    <w:p w14:paraId="1E209EC3" w14:textId="77777777" w:rsidR="001B0926" w:rsidRDefault="001B0926" w:rsidP="001B0926">
      <w:pPr>
        <w:ind w:left="360" w:firstLine="0"/>
      </w:pPr>
    </w:p>
    <w:p w14:paraId="51C01209" w14:textId="77777777" w:rsidR="001B0926" w:rsidRDefault="001B0926" w:rsidP="001B0926">
      <w:pPr>
        <w:ind w:left="360" w:firstLine="0"/>
      </w:pPr>
    </w:p>
    <w:p w14:paraId="4C277D7B" w14:textId="63F4A458" w:rsidR="001B0926" w:rsidRDefault="00E579CE" w:rsidP="001B0926">
      <w:pPr>
        <w:pStyle w:val="Heading1"/>
        <w:pageBreakBefore/>
        <w:numPr>
          <w:ilvl w:val="0"/>
          <w:numId w:val="9"/>
        </w:numPr>
        <w:rPr>
          <w:noProof/>
        </w:rPr>
      </w:pPr>
      <w:bookmarkStart w:id="13" w:name="_Toc199073727"/>
      <w:r>
        <w:lastRenderedPageBreak/>
        <w:t>PHOTOS</w:t>
      </w:r>
      <w:bookmarkEnd w:id="13"/>
    </w:p>
    <w:p w14:paraId="45B27947" w14:textId="4D002718" w:rsidR="007677D8" w:rsidRDefault="007677D8" w:rsidP="007677D8">
      <w:pPr>
        <w:jc w:val="center"/>
      </w:pPr>
      <w:r>
        <w:rPr>
          <w:noProof/>
        </w:rPr>
        <w:drawing>
          <wp:inline distT="0" distB="0" distL="0" distR="0" wp14:anchorId="3FDF5597" wp14:editId="0A842ECA">
            <wp:extent cx="2345635" cy="2540276"/>
            <wp:effectExtent l="0" t="0" r="0" b="0"/>
            <wp:docPr id="1285541531" name="Picture 5" descr="A green and red light on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1531" name="Picture 5" descr="A green and red light on a robot&#10;&#10;AI-generated content may be incorrect."/>
                    <pic:cNvPicPr/>
                  </pic:nvPicPr>
                  <pic:blipFill rotWithShape="1">
                    <a:blip r:embed="rId10"/>
                    <a:srcRect t="15567" b="23517"/>
                    <a:stretch/>
                  </pic:blipFill>
                  <pic:spPr bwMode="auto">
                    <a:xfrm>
                      <a:off x="0" y="0"/>
                      <a:ext cx="2355850" cy="2551338"/>
                    </a:xfrm>
                    <a:prstGeom prst="rect">
                      <a:avLst/>
                    </a:prstGeom>
                    <a:ln>
                      <a:noFill/>
                    </a:ln>
                    <a:extLst>
                      <a:ext uri="{53640926-AAD7-44D8-BBD7-CCE9431645EC}">
                        <a14:shadowObscured xmlns:a14="http://schemas.microsoft.com/office/drawing/2010/main"/>
                      </a:ext>
                    </a:extLst>
                  </pic:spPr>
                </pic:pic>
              </a:graphicData>
            </a:graphic>
          </wp:inline>
        </w:drawing>
      </w:r>
      <w:r w:rsidRPr="007677D8">
        <w:rPr>
          <w:noProof/>
        </w:rPr>
        <w:drawing>
          <wp:inline distT="0" distB="0" distL="0" distR="0" wp14:anchorId="7A44CCF9" wp14:editId="6739B630">
            <wp:extent cx="2400935" cy="2491536"/>
            <wp:effectExtent l="0" t="0" r="0" b="4445"/>
            <wp:docPr id="55517070" name="Picture 1" descr="A person working on a toy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070" name="Picture 1" descr="A person working on a toy car&#10;&#10;AI-generated content may be incorrect."/>
                    <pic:cNvPicPr/>
                  </pic:nvPicPr>
                  <pic:blipFill rotWithShape="1">
                    <a:blip r:embed="rId11"/>
                    <a:srcRect l="7078"/>
                    <a:stretch/>
                  </pic:blipFill>
                  <pic:spPr bwMode="auto">
                    <a:xfrm>
                      <a:off x="0" y="0"/>
                      <a:ext cx="2409484" cy="2500407"/>
                    </a:xfrm>
                    <a:prstGeom prst="rect">
                      <a:avLst/>
                    </a:prstGeom>
                    <a:ln>
                      <a:noFill/>
                    </a:ln>
                    <a:extLst>
                      <a:ext uri="{53640926-AAD7-44D8-BBD7-CCE9431645EC}">
                        <a14:shadowObscured xmlns:a14="http://schemas.microsoft.com/office/drawing/2010/main"/>
                      </a:ext>
                    </a:extLst>
                  </pic:spPr>
                </pic:pic>
              </a:graphicData>
            </a:graphic>
          </wp:inline>
        </w:drawing>
      </w:r>
    </w:p>
    <w:p w14:paraId="6A4273B3" w14:textId="77777777" w:rsidR="007677D8" w:rsidRDefault="007677D8" w:rsidP="007677D8">
      <w:pPr>
        <w:jc w:val="center"/>
      </w:pPr>
    </w:p>
    <w:p w14:paraId="2BF57AFA" w14:textId="3D56F39A" w:rsidR="007677D8" w:rsidRDefault="007677D8" w:rsidP="007677D8">
      <w:pPr>
        <w:jc w:val="center"/>
        <w:rPr>
          <w:noProof/>
        </w:rPr>
      </w:pPr>
      <w:r w:rsidRPr="007677D8">
        <w:rPr>
          <w:noProof/>
        </w:rPr>
        <w:drawing>
          <wp:inline distT="0" distB="0" distL="0" distR="0" wp14:anchorId="4D0A77F6" wp14:editId="39CBAB6E">
            <wp:extent cx="2280624" cy="2854518"/>
            <wp:effectExtent l="0" t="0" r="5715" b="3175"/>
            <wp:docPr id="380137791" name="Picture 1" descr="A toy car with wires and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37791" name="Picture 1" descr="A toy car with wires and wheels&#10;&#10;AI-generated content may be incorrect."/>
                    <pic:cNvPicPr/>
                  </pic:nvPicPr>
                  <pic:blipFill rotWithShape="1">
                    <a:blip r:embed="rId12"/>
                    <a:srcRect t="-1850" b="9152"/>
                    <a:stretch/>
                  </pic:blipFill>
                  <pic:spPr bwMode="auto">
                    <a:xfrm>
                      <a:off x="0" y="0"/>
                      <a:ext cx="2291317" cy="2867901"/>
                    </a:xfrm>
                    <a:prstGeom prst="rect">
                      <a:avLst/>
                    </a:prstGeom>
                    <a:ln>
                      <a:noFill/>
                    </a:ln>
                    <a:extLst>
                      <a:ext uri="{53640926-AAD7-44D8-BBD7-CCE9431645EC}">
                        <a14:shadowObscured xmlns:a14="http://schemas.microsoft.com/office/drawing/2010/main"/>
                      </a:ext>
                    </a:extLst>
                  </pic:spPr>
                </pic:pic>
              </a:graphicData>
            </a:graphic>
          </wp:inline>
        </w:drawing>
      </w:r>
      <w:r w:rsidRPr="007677D8">
        <w:rPr>
          <w:noProof/>
        </w:rPr>
        <w:t xml:space="preserve"> </w:t>
      </w:r>
      <w:r w:rsidRPr="007677D8">
        <w:rPr>
          <w:noProof/>
        </w:rPr>
        <w:drawing>
          <wp:inline distT="0" distB="0" distL="0" distR="0" wp14:anchorId="74535F91" wp14:editId="4077A825">
            <wp:extent cx="2154804" cy="2809827"/>
            <wp:effectExtent l="0" t="0" r="0" b="0"/>
            <wp:docPr id="1091673998" name="Picture 1" descr="A hand holding a toy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73998" name="Picture 1" descr="A hand holding a toy car&#10;&#10;AI-generated content may be incorrect."/>
                    <pic:cNvPicPr/>
                  </pic:nvPicPr>
                  <pic:blipFill rotWithShape="1">
                    <a:blip r:embed="rId13"/>
                    <a:srcRect t="3203"/>
                    <a:stretch/>
                  </pic:blipFill>
                  <pic:spPr bwMode="auto">
                    <a:xfrm>
                      <a:off x="0" y="0"/>
                      <a:ext cx="2166715" cy="2825359"/>
                    </a:xfrm>
                    <a:prstGeom prst="rect">
                      <a:avLst/>
                    </a:prstGeom>
                    <a:ln>
                      <a:noFill/>
                    </a:ln>
                    <a:extLst>
                      <a:ext uri="{53640926-AAD7-44D8-BBD7-CCE9431645EC}">
                        <a14:shadowObscured xmlns:a14="http://schemas.microsoft.com/office/drawing/2010/main"/>
                      </a:ext>
                    </a:extLst>
                  </pic:spPr>
                </pic:pic>
              </a:graphicData>
            </a:graphic>
          </wp:inline>
        </w:drawing>
      </w:r>
      <w:r w:rsidR="009545D6">
        <w:rPr>
          <w:noProof/>
        </w:rPr>
        <w:br/>
      </w:r>
    </w:p>
    <w:p w14:paraId="711AF6D5" w14:textId="29BDC22F" w:rsidR="009545D6" w:rsidRPr="007677D8" w:rsidRDefault="009545D6" w:rsidP="007677D8">
      <w:pPr>
        <w:jc w:val="center"/>
      </w:pPr>
      <w:r w:rsidRPr="009545D6">
        <w:rPr>
          <w:noProof/>
        </w:rPr>
        <w:drawing>
          <wp:inline distT="0" distB="0" distL="0" distR="0" wp14:anchorId="0CF85578" wp14:editId="0A3B4BCE">
            <wp:extent cx="2431415" cy="2013107"/>
            <wp:effectExtent l="0" t="0" r="6985" b="6350"/>
            <wp:docPr id="506324693" name="Picture 1" descr="A device with wir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4693" name="Picture 1" descr="A device with wires on it&#10;&#10;AI-generated content may be incorrect."/>
                    <pic:cNvPicPr/>
                  </pic:nvPicPr>
                  <pic:blipFill>
                    <a:blip r:embed="rId14"/>
                    <a:stretch>
                      <a:fillRect/>
                    </a:stretch>
                  </pic:blipFill>
                  <pic:spPr>
                    <a:xfrm>
                      <a:off x="0" y="0"/>
                      <a:ext cx="2443345" cy="2022985"/>
                    </a:xfrm>
                    <a:prstGeom prst="rect">
                      <a:avLst/>
                    </a:prstGeom>
                  </pic:spPr>
                </pic:pic>
              </a:graphicData>
            </a:graphic>
          </wp:inline>
        </w:drawing>
      </w:r>
      <w:r w:rsidRPr="009545D6">
        <w:rPr>
          <w:noProof/>
        </w:rPr>
        <w:t xml:space="preserve"> </w:t>
      </w:r>
      <w:r w:rsidRPr="009545D6">
        <w:rPr>
          <w:noProof/>
        </w:rPr>
        <w:drawing>
          <wp:inline distT="0" distB="0" distL="0" distR="0" wp14:anchorId="369DD00B" wp14:editId="619D76B4">
            <wp:extent cx="2170706" cy="2055356"/>
            <wp:effectExtent l="0" t="0" r="1270" b="2540"/>
            <wp:docPr id="233521469" name="Picture 1" descr="A machine with wires on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1469" name="Picture 1" descr="A machine with wires on wheels&#10;&#10;AI-generated content may be incorrect."/>
                    <pic:cNvPicPr/>
                  </pic:nvPicPr>
                  <pic:blipFill rotWithShape="1">
                    <a:blip r:embed="rId15"/>
                    <a:srcRect t="2475" b="11691"/>
                    <a:stretch/>
                  </pic:blipFill>
                  <pic:spPr bwMode="auto">
                    <a:xfrm>
                      <a:off x="0" y="0"/>
                      <a:ext cx="2173848" cy="2058331"/>
                    </a:xfrm>
                    <a:prstGeom prst="rect">
                      <a:avLst/>
                    </a:prstGeom>
                    <a:ln>
                      <a:noFill/>
                    </a:ln>
                    <a:extLst>
                      <a:ext uri="{53640926-AAD7-44D8-BBD7-CCE9431645EC}">
                        <a14:shadowObscured xmlns:a14="http://schemas.microsoft.com/office/drawing/2010/main"/>
                      </a:ext>
                    </a:extLst>
                  </pic:spPr>
                </pic:pic>
              </a:graphicData>
            </a:graphic>
          </wp:inline>
        </w:drawing>
      </w:r>
    </w:p>
    <w:p w14:paraId="338044D3" w14:textId="2277BFE5" w:rsidR="00E579CE" w:rsidRDefault="00E579CE" w:rsidP="00E579CE">
      <w:pPr>
        <w:pStyle w:val="Heading1"/>
        <w:pageBreakBefore/>
        <w:numPr>
          <w:ilvl w:val="0"/>
          <w:numId w:val="9"/>
        </w:numPr>
      </w:pPr>
      <w:bookmarkStart w:id="14" w:name="_Toc199073728"/>
      <w:r>
        <w:lastRenderedPageBreak/>
        <w:t>APPENDIX</w:t>
      </w:r>
      <w:bookmarkEnd w:id="14"/>
    </w:p>
    <w:p w14:paraId="52040825" w14:textId="4A597DD4" w:rsidR="00F263C9" w:rsidRDefault="008A0FCE" w:rsidP="00F263C9">
      <w:pPr>
        <w:ind w:firstLine="0"/>
        <w:rPr>
          <w:b/>
          <w:bCs/>
        </w:rPr>
      </w:pPr>
      <w:r>
        <w:t xml:space="preserve">You may put any formulas calculations here. </w:t>
      </w:r>
      <w:r w:rsidR="004D5C6A" w:rsidRPr="004D5C6A">
        <w:rPr>
          <w:b/>
          <w:bCs/>
        </w:rPr>
        <w:t>It is a must to p</w:t>
      </w:r>
      <w:r w:rsidR="0095158B" w:rsidRPr="004D5C6A">
        <w:rPr>
          <w:b/>
          <w:bCs/>
        </w:rPr>
        <w:t>ut your full code here with explanations.</w:t>
      </w:r>
    </w:p>
    <w:p w14:paraId="1DEFC423" w14:textId="77777777" w:rsidR="00F74745" w:rsidRDefault="00F74745" w:rsidP="00F74745">
      <w:pPr>
        <w:ind w:firstLine="0"/>
      </w:pPr>
      <w:r>
        <w:t>// Pin Definitions</w:t>
      </w:r>
    </w:p>
    <w:p w14:paraId="124447E9" w14:textId="77777777" w:rsidR="00F74745" w:rsidRDefault="00F74745" w:rsidP="00F74745">
      <w:pPr>
        <w:ind w:firstLine="0"/>
      </w:pPr>
      <w:r>
        <w:t>int RMotor_1 = 2;</w:t>
      </w:r>
    </w:p>
    <w:p w14:paraId="60877D46" w14:textId="77777777" w:rsidR="00F74745" w:rsidRDefault="00F74745" w:rsidP="00F74745">
      <w:pPr>
        <w:ind w:firstLine="0"/>
      </w:pPr>
      <w:r>
        <w:t>int RMotor_2 = 3;</w:t>
      </w:r>
    </w:p>
    <w:p w14:paraId="48DDD925" w14:textId="77777777" w:rsidR="00F74745" w:rsidRDefault="00F74745" w:rsidP="00F74745">
      <w:pPr>
        <w:ind w:firstLine="0"/>
      </w:pPr>
      <w:r>
        <w:t>int LMotor_1 = 4;</w:t>
      </w:r>
    </w:p>
    <w:p w14:paraId="01E03DCE" w14:textId="77777777" w:rsidR="00F74745" w:rsidRDefault="00F74745" w:rsidP="00F74745">
      <w:pPr>
        <w:ind w:firstLine="0"/>
      </w:pPr>
      <w:r>
        <w:t>int LMotor_2 = 5;</w:t>
      </w:r>
    </w:p>
    <w:p w14:paraId="12AFC7C1" w14:textId="77777777" w:rsidR="00F74745" w:rsidRDefault="00F74745" w:rsidP="00F74745">
      <w:pPr>
        <w:ind w:firstLine="0"/>
      </w:pPr>
      <w:r>
        <w:t>int REnable = 10;</w:t>
      </w:r>
    </w:p>
    <w:p w14:paraId="7C8EE844" w14:textId="77777777" w:rsidR="00F74745" w:rsidRDefault="00F74745" w:rsidP="00F74745">
      <w:pPr>
        <w:ind w:firstLine="0"/>
      </w:pPr>
      <w:r>
        <w:t>int LEnable = 11;</w:t>
      </w:r>
    </w:p>
    <w:p w14:paraId="11716F8B" w14:textId="77777777" w:rsidR="00F74745" w:rsidRDefault="00F74745" w:rsidP="00F74745">
      <w:pPr>
        <w:ind w:firstLine="0"/>
      </w:pPr>
    </w:p>
    <w:p w14:paraId="47D0DE45" w14:textId="77777777" w:rsidR="00F74745" w:rsidRDefault="00F74745" w:rsidP="00F74745">
      <w:pPr>
        <w:ind w:firstLine="0"/>
      </w:pPr>
      <w:r>
        <w:t>int LDR_Right = A0;</w:t>
      </w:r>
    </w:p>
    <w:p w14:paraId="32EBCE71" w14:textId="77777777" w:rsidR="00F74745" w:rsidRDefault="00F74745" w:rsidP="00F74745">
      <w:pPr>
        <w:ind w:firstLine="0"/>
      </w:pPr>
      <w:r>
        <w:t>int LDR_Left = A1;</w:t>
      </w:r>
    </w:p>
    <w:p w14:paraId="1B5B8292" w14:textId="77777777" w:rsidR="00F74745" w:rsidRDefault="00F74745" w:rsidP="00F74745">
      <w:pPr>
        <w:ind w:firstLine="0"/>
      </w:pPr>
      <w:r>
        <w:t>int modeButton = 9;</w:t>
      </w:r>
    </w:p>
    <w:p w14:paraId="20ACD363" w14:textId="77777777" w:rsidR="00F74745" w:rsidRDefault="00F74745" w:rsidP="00F74745">
      <w:pPr>
        <w:ind w:firstLine="0"/>
      </w:pPr>
    </w:p>
    <w:p w14:paraId="21364739" w14:textId="77777777" w:rsidR="00F74745" w:rsidRDefault="00F74745" w:rsidP="00F74745">
      <w:pPr>
        <w:ind w:firstLine="0"/>
      </w:pPr>
      <w:r>
        <w:t>int greenLED = 6;</w:t>
      </w:r>
    </w:p>
    <w:p w14:paraId="3A570969" w14:textId="77777777" w:rsidR="00F74745" w:rsidRDefault="00F74745" w:rsidP="00F74745">
      <w:pPr>
        <w:ind w:firstLine="0"/>
      </w:pPr>
      <w:r>
        <w:t>int redLED = 13;</w:t>
      </w:r>
    </w:p>
    <w:p w14:paraId="3810C15C" w14:textId="77777777" w:rsidR="00F74745" w:rsidRDefault="00F74745" w:rsidP="00F74745">
      <w:pPr>
        <w:ind w:firstLine="0"/>
      </w:pPr>
      <w:r>
        <w:t>int buzzerPin = A2;</w:t>
      </w:r>
    </w:p>
    <w:p w14:paraId="75D6B372" w14:textId="77777777" w:rsidR="00F74745" w:rsidRDefault="00F74745" w:rsidP="00F74745">
      <w:pPr>
        <w:ind w:firstLine="0"/>
      </w:pPr>
    </w:p>
    <w:p w14:paraId="48AF1220" w14:textId="77777777" w:rsidR="00F74745" w:rsidRDefault="00F74745" w:rsidP="00F74745">
      <w:pPr>
        <w:ind w:firstLine="0"/>
      </w:pPr>
      <w:r>
        <w:t>bool avoidMode = false;</w:t>
      </w:r>
    </w:p>
    <w:p w14:paraId="7F573D3F" w14:textId="77777777" w:rsidR="00F74745" w:rsidRDefault="00F74745" w:rsidP="00F74745">
      <w:pPr>
        <w:ind w:firstLine="0"/>
      </w:pPr>
      <w:r>
        <w:t>bool buttonPreviouslyPressed = false;</w:t>
      </w:r>
    </w:p>
    <w:p w14:paraId="50D5A21B" w14:textId="77777777" w:rsidR="00F74745" w:rsidRDefault="00F74745" w:rsidP="00F74745">
      <w:pPr>
        <w:ind w:firstLine="0"/>
      </w:pPr>
      <w:r>
        <w:t>bool shutDownTriggered = false;</w:t>
      </w:r>
    </w:p>
    <w:p w14:paraId="2EB8C857" w14:textId="77777777" w:rsidR="00F74745" w:rsidRDefault="00F74745" w:rsidP="00F74745">
      <w:pPr>
        <w:ind w:firstLine="0"/>
      </w:pPr>
      <w:r>
        <w:t>bool noLightWarningActive = false;</w:t>
      </w:r>
    </w:p>
    <w:p w14:paraId="01EA85FB" w14:textId="77777777" w:rsidR="00F74745" w:rsidRDefault="00F74745" w:rsidP="00F74745">
      <w:pPr>
        <w:ind w:firstLine="0"/>
      </w:pPr>
    </w:p>
    <w:p w14:paraId="1D228F87" w14:textId="77777777" w:rsidR="00F74745" w:rsidRDefault="00F74745" w:rsidP="00F74745">
      <w:pPr>
        <w:ind w:firstLine="0"/>
      </w:pPr>
      <w:r>
        <w:t>unsigned long noLightStartTime = 0;</w:t>
      </w:r>
    </w:p>
    <w:p w14:paraId="51E9015D" w14:textId="77777777" w:rsidR="00F74745" w:rsidRDefault="00F74745" w:rsidP="00F74745">
      <w:pPr>
        <w:ind w:firstLine="0"/>
      </w:pPr>
      <w:r>
        <w:t>int lightThreshold = 600;</w:t>
      </w:r>
    </w:p>
    <w:p w14:paraId="72E63D06" w14:textId="77777777" w:rsidR="00F74745" w:rsidRDefault="00F74745" w:rsidP="00F74745">
      <w:pPr>
        <w:ind w:firstLine="0"/>
      </w:pPr>
    </w:p>
    <w:p w14:paraId="05C01322" w14:textId="77777777" w:rsidR="00F74745" w:rsidRDefault="00F74745" w:rsidP="00F74745">
      <w:pPr>
        <w:ind w:firstLine="0"/>
      </w:pPr>
      <w:r>
        <w:t>// Movement Functions</w:t>
      </w:r>
    </w:p>
    <w:p w14:paraId="34AAADE2" w14:textId="77777777" w:rsidR="00F74745" w:rsidRDefault="00F74745" w:rsidP="00F74745">
      <w:pPr>
        <w:ind w:firstLine="0"/>
      </w:pPr>
      <w:r>
        <w:t>void move_forward() {</w:t>
      </w:r>
    </w:p>
    <w:p w14:paraId="12DD893A" w14:textId="77777777" w:rsidR="00F74745" w:rsidRDefault="00F74745" w:rsidP="00F74745">
      <w:pPr>
        <w:ind w:firstLine="0"/>
      </w:pPr>
      <w:r>
        <w:t xml:space="preserve">  digitalWrite(RMotor_1, LOW);  digitalWrite(RMotor_2, HIGH);</w:t>
      </w:r>
    </w:p>
    <w:p w14:paraId="57E62C8B" w14:textId="77777777" w:rsidR="00F74745" w:rsidRDefault="00F74745" w:rsidP="00F74745">
      <w:pPr>
        <w:ind w:firstLine="0"/>
      </w:pPr>
      <w:r>
        <w:t xml:space="preserve">  digitalWrite(LMotor_1, HIGH); digitalWrite(LMotor_2, LOW);</w:t>
      </w:r>
    </w:p>
    <w:p w14:paraId="3447AC5C" w14:textId="77777777" w:rsidR="00F74745" w:rsidRDefault="00F74745" w:rsidP="00F74745">
      <w:pPr>
        <w:ind w:firstLine="0"/>
      </w:pPr>
      <w:r>
        <w:t>}</w:t>
      </w:r>
    </w:p>
    <w:p w14:paraId="3CAC136C" w14:textId="77777777" w:rsidR="00F74745" w:rsidRDefault="00F74745" w:rsidP="00F74745">
      <w:pPr>
        <w:ind w:firstLine="0"/>
      </w:pPr>
    </w:p>
    <w:p w14:paraId="3071F372" w14:textId="77777777" w:rsidR="00F74745" w:rsidRDefault="00F74745" w:rsidP="00F74745">
      <w:pPr>
        <w:ind w:firstLine="0"/>
      </w:pPr>
      <w:r>
        <w:lastRenderedPageBreak/>
        <w:t>void move_backward() {</w:t>
      </w:r>
    </w:p>
    <w:p w14:paraId="1E9534C2" w14:textId="77777777" w:rsidR="00F74745" w:rsidRDefault="00F74745" w:rsidP="00F74745">
      <w:pPr>
        <w:ind w:firstLine="0"/>
      </w:pPr>
      <w:r>
        <w:t xml:space="preserve">  digitalWrite(RMotor_1, HIGH); digitalWrite(RMotor_2, LOW);</w:t>
      </w:r>
    </w:p>
    <w:p w14:paraId="5D15AFDF" w14:textId="77777777" w:rsidR="00F74745" w:rsidRDefault="00F74745" w:rsidP="00F74745">
      <w:pPr>
        <w:ind w:firstLine="0"/>
      </w:pPr>
      <w:r>
        <w:t xml:space="preserve">  digitalWrite(LMotor_1, LOW);  digitalWrite(LMotor_2, HIGH);</w:t>
      </w:r>
    </w:p>
    <w:p w14:paraId="2408DD19" w14:textId="77777777" w:rsidR="00F74745" w:rsidRDefault="00F74745" w:rsidP="00F74745">
      <w:pPr>
        <w:ind w:firstLine="0"/>
      </w:pPr>
      <w:r>
        <w:t>}</w:t>
      </w:r>
    </w:p>
    <w:p w14:paraId="0316CED2" w14:textId="77777777" w:rsidR="00F74745" w:rsidRDefault="00F74745" w:rsidP="00F74745">
      <w:pPr>
        <w:ind w:firstLine="0"/>
      </w:pPr>
    </w:p>
    <w:p w14:paraId="1D08ED63" w14:textId="77777777" w:rsidR="00F74745" w:rsidRDefault="00F74745" w:rsidP="00F74745">
      <w:pPr>
        <w:ind w:firstLine="0"/>
      </w:pPr>
      <w:r>
        <w:t>void turn_right() {</w:t>
      </w:r>
    </w:p>
    <w:p w14:paraId="7A87B10D" w14:textId="77777777" w:rsidR="00F74745" w:rsidRDefault="00F74745" w:rsidP="00F74745">
      <w:pPr>
        <w:ind w:firstLine="0"/>
      </w:pPr>
      <w:r>
        <w:t xml:space="preserve">  digitalWrite(RMotor_1, HIGH); digitalWrite(RMotor_2, LOW);</w:t>
      </w:r>
    </w:p>
    <w:p w14:paraId="42A03882" w14:textId="77777777" w:rsidR="00F74745" w:rsidRDefault="00F74745" w:rsidP="00F74745">
      <w:pPr>
        <w:ind w:firstLine="0"/>
      </w:pPr>
      <w:r>
        <w:t xml:space="preserve">  digitalWrite(LMotor_1, HIGH); digitalWrite(LMotor_2, LOW);</w:t>
      </w:r>
    </w:p>
    <w:p w14:paraId="17A4A593" w14:textId="77777777" w:rsidR="00F74745" w:rsidRDefault="00F74745" w:rsidP="00F74745">
      <w:pPr>
        <w:ind w:firstLine="0"/>
      </w:pPr>
      <w:r>
        <w:t>}</w:t>
      </w:r>
    </w:p>
    <w:p w14:paraId="2270C3C8" w14:textId="77777777" w:rsidR="00F74745" w:rsidRDefault="00F74745" w:rsidP="00F74745">
      <w:pPr>
        <w:ind w:firstLine="0"/>
      </w:pPr>
    </w:p>
    <w:p w14:paraId="5B139F27" w14:textId="77777777" w:rsidR="00F74745" w:rsidRDefault="00F74745" w:rsidP="00F74745">
      <w:pPr>
        <w:ind w:firstLine="0"/>
      </w:pPr>
      <w:r>
        <w:t>void turn_left() {</w:t>
      </w:r>
    </w:p>
    <w:p w14:paraId="1ACD90A8" w14:textId="77777777" w:rsidR="00F74745" w:rsidRDefault="00F74745" w:rsidP="00F74745">
      <w:pPr>
        <w:ind w:firstLine="0"/>
      </w:pPr>
      <w:r>
        <w:t xml:space="preserve">  digitalWrite(RMotor_1, LOW);  digitalWrite(RMotor_2, HIGH);</w:t>
      </w:r>
    </w:p>
    <w:p w14:paraId="5B334FAD" w14:textId="77777777" w:rsidR="00F74745" w:rsidRDefault="00F74745" w:rsidP="00F74745">
      <w:pPr>
        <w:ind w:firstLine="0"/>
      </w:pPr>
      <w:r>
        <w:t xml:space="preserve">  digitalWrite(LMotor_1, LOW);  digitalWrite(LMotor_2, HIGH);</w:t>
      </w:r>
    </w:p>
    <w:p w14:paraId="5A848719" w14:textId="77777777" w:rsidR="00F74745" w:rsidRDefault="00F74745" w:rsidP="00F74745">
      <w:pPr>
        <w:ind w:firstLine="0"/>
      </w:pPr>
      <w:r>
        <w:t>}</w:t>
      </w:r>
    </w:p>
    <w:p w14:paraId="293FAF76" w14:textId="77777777" w:rsidR="00F74745" w:rsidRDefault="00F74745" w:rsidP="00F74745">
      <w:pPr>
        <w:ind w:firstLine="0"/>
      </w:pPr>
    </w:p>
    <w:p w14:paraId="0B3B127E" w14:textId="77777777" w:rsidR="00F74745" w:rsidRDefault="00F74745" w:rsidP="00F74745">
      <w:pPr>
        <w:ind w:firstLine="0"/>
      </w:pPr>
      <w:r>
        <w:t>void move_stop() {</w:t>
      </w:r>
    </w:p>
    <w:p w14:paraId="74413054" w14:textId="77777777" w:rsidR="00F74745" w:rsidRDefault="00F74745" w:rsidP="00F74745">
      <w:pPr>
        <w:ind w:firstLine="0"/>
      </w:pPr>
      <w:r>
        <w:t xml:space="preserve">  digitalWrite(RMotor_1, LOW); digitalWrite(RMotor_2, LOW);</w:t>
      </w:r>
    </w:p>
    <w:p w14:paraId="03E80E71" w14:textId="77777777" w:rsidR="00F74745" w:rsidRDefault="00F74745" w:rsidP="00F74745">
      <w:pPr>
        <w:ind w:firstLine="0"/>
      </w:pPr>
      <w:r>
        <w:t xml:space="preserve">  digitalWrite(LMotor_1, LOW); digitalWrite(LMotor_2, LOW);</w:t>
      </w:r>
    </w:p>
    <w:p w14:paraId="787EA557" w14:textId="77777777" w:rsidR="00F74745" w:rsidRDefault="00F74745" w:rsidP="00F74745">
      <w:pPr>
        <w:ind w:firstLine="0"/>
      </w:pPr>
      <w:r>
        <w:t>}</w:t>
      </w:r>
    </w:p>
    <w:p w14:paraId="2D9A05D3" w14:textId="77777777" w:rsidR="00F74745" w:rsidRDefault="00F74745" w:rsidP="00F74745">
      <w:pPr>
        <w:ind w:firstLine="0"/>
      </w:pPr>
    </w:p>
    <w:p w14:paraId="08DE3604" w14:textId="77777777" w:rsidR="00F74745" w:rsidRDefault="00F74745" w:rsidP="00F74745">
      <w:pPr>
        <w:ind w:firstLine="0"/>
      </w:pPr>
      <w:r>
        <w:t>void setup() {</w:t>
      </w:r>
    </w:p>
    <w:p w14:paraId="4FCADA12" w14:textId="77777777" w:rsidR="00F74745" w:rsidRDefault="00F74745" w:rsidP="00F74745">
      <w:pPr>
        <w:ind w:firstLine="0"/>
      </w:pPr>
      <w:r>
        <w:t xml:space="preserve">  Serial.begin(9600);</w:t>
      </w:r>
    </w:p>
    <w:p w14:paraId="341CBB3B" w14:textId="77777777" w:rsidR="00F74745" w:rsidRDefault="00F74745" w:rsidP="00F74745">
      <w:pPr>
        <w:ind w:firstLine="0"/>
      </w:pPr>
    </w:p>
    <w:p w14:paraId="4D47A657" w14:textId="77777777" w:rsidR="00F74745" w:rsidRDefault="00F74745" w:rsidP="00F74745">
      <w:pPr>
        <w:ind w:firstLine="0"/>
      </w:pPr>
      <w:r>
        <w:t xml:space="preserve">  pinMode(RMotor_1, OUTPUT); pinMode(RMotor_2, OUTPUT);</w:t>
      </w:r>
    </w:p>
    <w:p w14:paraId="50C544A0" w14:textId="77777777" w:rsidR="00F74745" w:rsidRDefault="00F74745" w:rsidP="00F74745">
      <w:pPr>
        <w:ind w:firstLine="0"/>
      </w:pPr>
      <w:r>
        <w:t xml:space="preserve">  pinMode(LMotor_1, OUTPUT); pinMode(LMotor_2, OUTPUT);</w:t>
      </w:r>
    </w:p>
    <w:p w14:paraId="3AE692FB" w14:textId="77777777" w:rsidR="00F74745" w:rsidRDefault="00F74745" w:rsidP="00F74745">
      <w:pPr>
        <w:ind w:firstLine="0"/>
      </w:pPr>
      <w:r>
        <w:t xml:space="preserve">  pinMode(REnable, OUTPUT);  pinMode(LEnable, OUTPUT);</w:t>
      </w:r>
    </w:p>
    <w:p w14:paraId="3AA16D64" w14:textId="77777777" w:rsidR="00F74745" w:rsidRDefault="00F74745" w:rsidP="00F74745">
      <w:pPr>
        <w:ind w:firstLine="0"/>
      </w:pPr>
      <w:r>
        <w:t xml:space="preserve">  analogWrite(REnable, 210); analogWrite(LEnable, 210);</w:t>
      </w:r>
    </w:p>
    <w:p w14:paraId="5DEE76BC" w14:textId="77777777" w:rsidR="00F74745" w:rsidRDefault="00F74745" w:rsidP="00F74745">
      <w:pPr>
        <w:ind w:firstLine="0"/>
      </w:pPr>
    </w:p>
    <w:p w14:paraId="204DE93C" w14:textId="77777777" w:rsidR="00F74745" w:rsidRDefault="00F74745" w:rsidP="00F74745">
      <w:pPr>
        <w:ind w:firstLine="0"/>
      </w:pPr>
      <w:r>
        <w:t xml:space="preserve">  pinMode(modeButton, INPUT_PULLUP);</w:t>
      </w:r>
    </w:p>
    <w:p w14:paraId="67F95B97" w14:textId="77777777" w:rsidR="00F74745" w:rsidRDefault="00F74745" w:rsidP="00F74745">
      <w:pPr>
        <w:ind w:firstLine="0"/>
      </w:pPr>
      <w:r>
        <w:t xml:space="preserve">  pinMode(greenLED, OUTPUT);</w:t>
      </w:r>
    </w:p>
    <w:p w14:paraId="643BA3EB" w14:textId="77777777" w:rsidR="00F74745" w:rsidRDefault="00F74745" w:rsidP="00F74745">
      <w:pPr>
        <w:ind w:firstLine="0"/>
      </w:pPr>
      <w:r>
        <w:t xml:space="preserve">  pinMode(redLED, OUTPUT);</w:t>
      </w:r>
    </w:p>
    <w:p w14:paraId="5F0C5612" w14:textId="77777777" w:rsidR="00F74745" w:rsidRDefault="00F74745" w:rsidP="00F74745">
      <w:pPr>
        <w:ind w:firstLine="0"/>
      </w:pPr>
      <w:r>
        <w:t xml:space="preserve">  pinMode(buzzerPin, OUTPUT);</w:t>
      </w:r>
    </w:p>
    <w:p w14:paraId="774ED95C" w14:textId="77777777" w:rsidR="00F74745" w:rsidRDefault="00F74745" w:rsidP="00F74745">
      <w:pPr>
        <w:ind w:firstLine="0"/>
      </w:pPr>
      <w:r>
        <w:t xml:space="preserve">  digitalWrite(buzzerPin, LOW);</w:t>
      </w:r>
    </w:p>
    <w:p w14:paraId="26F5A30C" w14:textId="77777777" w:rsidR="00F74745" w:rsidRDefault="00F74745" w:rsidP="00F74745">
      <w:pPr>
        <w:ind w:firstLine="0"/>
      </w:pPr>
      <w:r>
        <w:t>}</w:t>
      </w:r>
    </w:p>
    <w:p w14:paraId="387CCA51" w14:textId="77777777" w:rsidR="00F74745" w:rsidRDefault="00F74745" w:rsidP="00F74745">
      <w:pPr>
        <w:ind w:firstLine="0"/>
      </w:pPr>
    </w:p>
    <w:p w14:paraId="266A5FCB" w14:textId="77777777" w:rsidR="00F74745" w:rsidRDefault="00F74745" w:rsidP="00F74745">
      <w:pPr>
        <w:ind w:firstLine="0"/>
      </w:pPr>
      <w:r>
        <w:t>void loop() {</w:t>
      </w:r>
    </w:p>
    <w:p w14:paraId="59E9A478" w14:textId="77777777" w:rsidR="00F74745" w:rsidRDefault="00F74745" w:rsidP="00F74745">
      <w:pPr>
        <w:ind w:firstLine="0"/>
      </w:pPr>
      <w:r>
        <w:t xml:space="preserve">  if (shutDownTriggered) {</w:t>
      </w:r>
    </w:p>
    <w:p w14:paraId="7357727F" w14:textId="77777777" w:rsidR="00F74745" w:rsidRDefault="00F74745" w:rsidP="00F74745">
      <w:pPr>
        <w:ind w:firstLine="0"/>
      </w:pPr>
      <w:r>
        <w:t xml:space="preserve">    move_stop();</w:t>
      </w:r>
    </w:p>
    <w:p w14:paraId="7CD06958" w14:textId="77777777" w:rsidR="00F74745" w:rsidRDefault="00F74745" w:rsidP="00F74745">
      <w:pPr>
        <w:ind w:firstLine="0"/>
      </w:pPr>
      <w:r>
        <w:t xml:space="preserve">    digitalWrite(greenLED, LOW);</w:t>
      </w:r>
    </w:p>
    <w:p w14:paraId="626654DF" w14:textId="77777777" w:rsidR="00F74745" w:rsidRDefault="00F74745" w:rsidP="00F74745">
      <w:pPr>
        <w:ind w:firstLine="0"/>
      </w:pPr>
      <w:r>
        <w:t xml:space="preserve">    digitalWrite(redLED, LOW);</w:t>
      </w:r>
    </w:p>
    <w:p w14:paraId="0AD2CB41" w14:textId="77777777" w:rsidR="00F74745" w:rsidRDefault="00F74745" w:rsidP="00F74745">
      <w:pPr>
        <w:ind w:firstLine="0"/>
      </w:pPr>
      <w:r>
        <w:t xml:space="preserve">    return;</w:t>
      </w:r>
    </w:p>
    <w:p w14:paraId="53CC20BA" w14:textId="77777777" w:rsidR="00F74745" w:rsidRDefault="00F74745" w:rsidP="00F74745">
      <w:pPr>
        <w:ind w:firstLine="0"/>
      </w:pPr>
      <w:r>
        <w:t xml:space="preserve">  }</w:t>
      </w:r>
    </w:p>
    <w:p w14:paraId="59106E8A" w14:textId="77777777" w:rsidR="00F74745" w:rsidRDefault="00F74745" w:rsidP="00F74745">
      <w:pPr>
        <w:ind w:firstLine="0"/>
      </w:pPr>
    </w:p>
    <w:p w14:paraId="666D7E58" w14:textId="77777777" w:rsidR="00F74745" w:rsidRDefault="00F74745" w:rsidP="00F74745">
      <w:pPr>
        <w:ind w:firstLine="0"/>
      </w:pPr>
      <w:r>
        <w:t xml:space="preserve">  // Bluetooth Commands</w:t>
      </w:r>
    </w:p>
    <w:p w14:paraId="1194EA7C" w14:textId="77777777" w:rsidR="00F74745" w:rsidRDefault="00F74745" w:rsidP="00F74745">
      <w:pPr>
        <w:ind w:firstLine="0"/>
      </w:pPr>
      <w:r>
        <w:t xml:space="preserve">  if (Serial.available()) {</w:t>
      </w:r>
    </w:p>
    <w:p w14:paraId="18F45BD5" w14:textId="77777777" w:rsidR="00F74745" w:rsidRDefault="00F74745" w:rsidP="00F74745">
      <w:pPr>
        <w:ind w:firstLine="0"/>
      </w:pPr>
      <w:r>
        <w:t xml:space="preserve">    char command = Serial.read();</w:t>
      </w:r>
    </w:p>
    <w:p w14:paraId="7173CA79" w14:textId="77777777" w:rsidR="00F74745" w:rsidRDefault="00F74745" w:rsidP="00F74745">
      <w:pPr>
        <w:ind w:firstLine="0"/>
      </w:pPr>
      <w:r>
        <w:t xml:space="preserve">    switch (command) {</w:t>
      </w:r>
    </w:p>
    <w:p w14:paraId="022B8AD5" w14:textId="77777777" w:rsidR="00F74745" w:rsidRDefault="00F74745" w:rsidP="00F74745">
      <w:pPr>
        <w:ind w:firstLine="0"/>
      </w:pPr>
      <w:r>
        <w:t xml:space="preserve">      case 'F': move_forward(); break;</w:t>
      </w:r>
    </w:p>
    <w:p w14:paraId="5B79BF0E" w14:textId="77777777" w:rsidR="00F74745" w:rsidRDefault="00F74745" w:rsidP="00F74745">
      <w:pPr>
        <w:ind w:firstLine="0"/>
      </w:pPr>
      <w:r>
        <w:t xml:space="preserve">      case 'B': move_backward(); break;</w:t>
      </w:r>
    </w:p>
    <w:p w14:paraId="68A36656" w14:textId="77777777" w:rsidR="00F74745" w:rsidRDefault="00F74745" w:rsidP="00F74745">
      <w:pPr>
        <w:ind w:firstLine="0"/>
      </w:pPr>
      <w:r>
        <w:t xml:space="preserve">      case 'L': turn_left(); break;</w:t>
      </w:r>
    </w:p>
    <w:p w14:paraId="5F99D173" w14:textId="77777777" w:rsidR="00F74745" w:rsidRDefault="00F74745" w:rsidP="00F74745">
      <w:pPr>
        <w:ind w:firstLine="0"/>
      </w:pPr>
      <w:r>
        <w:t xml:space="preserve">      case 'R': turn_right(); break;</w:t>
      </w:r>
    </w:p>
    <w:p w14:paraId="2B050B4F" w14:textId="77777777" w:rsidR="00F74745" w:rsidRDefault="00F74745" w:rsidP="00F74745">
      <w:pPr>
        <w:ind w:firstLine="0"/>
      </w:pPr>
      <w:r>
        <w:t xml:space="preserve">      case 'S': move_stop(); break;</w:t>
      </w:r>
    </w:p>
    <w:p w14:paraId="7B8FAA11" w14:textId="77777777" w:rsidR="00F74745" w:rsidRDefault="00F74745" w:rsidP="00F74745">
      <w:pPr>
        <w:ind w:firstLine="0"/>
      </w:pPr>
      <w:r>
        <w:t xml:space="preserve">      case 'D': dance(); break;</w:t>
      </w:r>
    </w:p>
    <w:p w14:paraId="517C3C3F" w14:textId="77777777" w:rsidR="00F74745" w:rsidRDefault="00F74745" w:rsidP="00F74745">
      <w:pPr>
        <w:ind w:firstLine="0"/>
      </w:pPr>
      <w:r>
        <w:t xml:space="preserve">      default:  move_stop(); break;</w:t>
      </w:r>
    </w:p>
    <w:p w14:paraId="26201049" w14:textId="77777777" w:rsidR="00F74745" w:rsidRDefault="00F74745" w:rsidP="00F74745">
      <w:pPr>
        <w:ind w:firstLine="0"/>
      </w:pPr>
      <w:r>
        <w:t xml:space="preserve">    }</w:t>
      </w:r>
    </w:p>
    <w:p w14:paraId="371D7A5D" w14:textId="77777777" w:rsidR="00F74745" w:rsidRDefault="00F74745" w:rsidP="00F74745">
      <w:pPr>
        <w:ind w:firstLine="0"/>
      </w:pPr>
      <w:r>
        <w:t xml:space="preserve">    delay(100);</w:t>
      </w:r>
    </w:p>
    <w:p w14:paraId="00EC2452" w14:textId="77777777" w:rsidR="00F74745" w:rsidRDefault="00F74745" w:rsidP="00F74745">
      <w:pPr>
        <w:ind w:firstLine="0"/>
      </w:pPr>
      <w:r>
        <w:t xml:space="preserve">    return;</w:t>
      </w:r>
    </w:p>
    <w:p w14:paraId="7E3A0BCB" w14:textId="77777777" w:rsidR="00F74745" w:rsidRDefault="00F74745" w:rsidP="00F74745">
      <w:pPr>
        <w:ind w:firstLine="0"/>
      </w:pPr>
      <w:r>
        <w:t xml:space="preserve">  }</w:t>
      </w:r>
    </w:p>
    <w:p w14:paraId="13E358D2" w14:textId="77777777" w:rsidR="00F74745" w:rsidRDefault="00F74745" w:rsidP="00F74745">
      <w:pPr>
        <w:ind w:firstLine="0"/>
      </w:pPr>
    </w:p>
    <w:p w14:paraId="13D328DD" w14:textId="77777777" w:rsidR="00F74745" w:rsidRDefault="00F74745" w:rsidP="00F74745">
      <w:pPr>
        <w:ind w:firstLine="0"/>
      </w:pPr>
      <w:r>
        <w:t xml:space="preserve">  // Toggle Mode with Button</w:t>
      </w:r>
    </w:p>
    <w:p w14:paraId="26D35F15" w14:textId="77777777" w:rsidR="00F74745" w:rsidRDefault="00F74745" w:rsidP="00F74745">
      <w:pPr>
        <w:ind w:firstLine="0"/>
      </w:pPr>
      <w:r>
        <w:t xml:space="preserve">  bool buttonPressed = digitalRead(modeButton) == LOW;</w:t>
      </w:r>
    </w:p>
    <w:p w14:paraId="15F37655" w14:textId="77777777" w:rsidR="00F74745" w:rsidRDefault="00F74745" w:rsidP="00F74745">
      <w:pPr>
        <w:ind w:firstLine="0"/>
      </w:pPr>
      <w:r>
        <w:t xml:space="preserve">  if (buttonPressed &amp;&amp; !buttonPreviouslyPressed) {</w:t>
      </w:r>
    </w:p>
    <w:p w14:paraId="380F5C38" w14:textId="77777777" w:rsidR="00F74745" w:rsidRDefault="00F74745" w:rsidP="00F74745">
      <w:pPr>
        <w:ind w:firstLine="0"/>
      </w:pPr>
      <w:r>
        <w:t xml:space="preserve">    avoidMode = !avoidMode;</w:t>
      </w:r>
    </w:p>
    <w:p w14:paraId="405192CE" w14:textId="77777777" w:rsidR="00F74745" w:rsidRDefault="00F74745" w:rsidP="00F74745">
      <w:pPr>
        <w:ind w:firstLine="0"/>
      </w:pPr>
      <w:r>
        <w:t xml:space="preserve">  }</w:t>
      </w:r>
    </w:p>
    <w:p w14:paraId="1479C719" w14:textId="77777777" w:rsidR="00F74745" w:rsidRDefault="00F74745" w:rsidP="00F74745">
      <w:pPr>
        <w:ind w:firstLine="0"/>
      </w:pPr>
      <w:r>
        <w:t xml:space="preserve">  buttonPreviouslyPressed = buttonPressed;</w:t>
      </w:r>
    </w:p>
    <w:p w14:paraId="1ED7D0E4" w14:textId="77777777" w:rsidR="00F74745" w:rsidRDefault="00F74745" w:rsidP="00F74745">
      <w:pPr>
        <w:ind w:firstLine="0"/>
      </w:pPr>
    </w:p>
    <w:p w14:paraId="58758741" w14:textId="77777777" w:rsidR="00F74745" w:rsidRDefault="00F74745" w:rsidP="00F74745">
      <w:pPr>
        <w:ind w:firstLine="0"/>
      </w:pPr>
      <w:r>
        <w:t xml:space="preserve">  // LED Indicator</w:t>
      </w:r>
    </w:p>
    <w:p w14:paraId="2FD2ACF2" w14:textId="77777777" w:rsidR="00F74745" w:rsidRDefault="00F74745" w:rsidP="00F74745">
      <w:pPr>
        <w:ind w:firstLine="0"/>
      </w:pPr>
      <w:r>
        <w:t xml:space="preserve">  digitalWrite(greenLED, avoidMode ? LOW : HIGH);</w:t>
      </w:r>
    </w:p>
    <w:p w14:paraId="40417BB5" w14:textId="77777777" w:rsidR="00F74745" w:rsidRDefault="00F74745" w:rsidP="00F74745">
      <w:pPr>
        <w:ind w:firstLine="0"/>
      </w:pPr>
      <w:r>
        <w:lastRenderedPageBreak/>
        <w:t xml:space="preserve">  digitalWrite(redLED, avoidMode ? HIGH : LOW);</w:t>
      </w:r>
    </w:p>
    <w:p w14:paraId="2B33A6A5" w14:textId="77777777" w:rsidR="00F74745" w:rsidRDefault="00F74745" w:rsidP="00F74745">
      <w:pPr>
        <w:ind w:firstLine="0"/>
      </w:pPr>
    </w:p>
    <w:p w14:paraId="778CE440" w14:textId="77777777" w:rsidR="00F74745" w:rsidRDefault="00F74745" w:rsidP="00F74745">
      <w:pPr>
        <w:ind w:firstLine="0"/>
      </w:pPr>
      <w:r>
        <w:t xml:space="preserve">  // LDR Readings</w:t>
      </w:r>
    </w:p>
    <w:p w14:paraId="731D630F" w14:textId="77777777" w:rsidR="00F74745" w:rsidRDefault="00F74745" w:rsidP="00F74745">
      <w:pPr>
        <w:ind w:firstLine="0"/>
      </w:pPr>
      <w:r>
        <w:t xml:space="preserve">  int ldrright = analogRead(LDR_Right);</w:t>
      </w:r>
    </w:p>
    <w:p w14:paraId="496E215F" w14:textId="77777777" w:rsidR="00F74745" w:rsidRDefault="00F74745" w:rsidP="00F74745">
      <w:pPr>
        <w:ind w:firstLine="0"/>
      </w:pPr>
      <w:r>
        <w:t xml:space="preserve">  int ldrleft = analogRead(LDR_Left);</w:t>
      </w:r>
    </w:p>
    <w:p w14:paraId="21031B25" w14:textId="77777777" w:rsidR="00F74745" w:rsidRDefault="00F74745" w:rsidP="00F74745">
      <w:pPr>
        <w:ind w:firstLine="0"/>
      </w:pPr>
    </w:p>
    <w:p w14:paraId="0F3527EC" w14:textId="77777777" w:rsidR="00F74745" w:rsidRDefault="00F74745" w:rsidP="00F74745">
      <w:pPr>
        <w:ind w:firstLine="0"/>
      </w:pPr>
      <w:r>
        <w:t xml:space="preserve">  bool noLight = (ldrleft &gt;= lightThreshold &amp;&amp; ldrright &gt;= lightThreshold);</w:t>
      </w:r>
    </w:p>
    <w:p w14:paraId="0549352C" w14:textId="77777777" w:rsidR="00F74745" w:rsidRDefault="00F74745" w:rsidP="00F74745">
      <w:pPr>
        <w:ind w:firstLine="0"/>
      </w:pPr>
    </w:p>
    <w:p w14:paraId="64898172" w14:textId="77777777" w:rsidR="00F74745" w:rsidRDefault="00F74745" w:rsidP="00F74745">
      <w:pPr>
        <w:ind w:firstLine="0"/>
      </w:pPr>
      <w:r>
        <w:t xml:space="preserve">  if (noLight) {</w:t>
      </w:r>
    </w:p>
    <w:p w14:paraId="0A37CF8E" w14:textId="77777777" w:rsidR="00F74745" w:rsidRDefault="00F74745" w:rsidP="00F74745">
      <w:pPr>
        <w:ind w:firstLine="0"/>
      </w:pPr>
      <w:r>
        <w:t xml:space="preserve">    if (!noLightWarningActive) {</w:t>
      </w:r>
    </w:p>
    <w:p w14:paraId="1A222599" w14:textId="77777777" w:rsidR="00F74745" w:rsidRDefault="00F74745" w:rsidP="00F74745">
      <w:pPr>
        <w:ind w:firstLine="0"/>
      </w:pPr>
      <w:r>
        <w:t xml:space="preserve">      noLightStartTime = millis();</w:t>
      </w:r>
    </w:p>
    <w:p w14:paraId="2B091C1A" w14:textId="77777777" w:rsidR="00F74745" w:rsidRDefault="00F74745" w:rsidP="00F74745">
      <w:pPr>
        <w:ind w:firstLine="0"/>
      </w:pPr>
      <w:r>
        <w:t xml:space="preserve">      noLightWarningActive = true;</w:t>
      </w:r>
    </w:p>
    <w:p w14:paraId="1787C9CB" w14:textId="77777777" w:rsidR="00F74745" w:rsidRDefault="00F74745" w:rsidP="00F74745">
      <w:pPr>
        <w:ind w:firstLine="0"/>
      </w:pPr>
      <w:r>
        <w:t xml:space="preserve">    } else if (!shutDownTriggered &amp;&amp; millis() - noLightStartTime &gt;= 40000) {</w:t>
      </w:r>
    </w:p>
    <w:p w14:paraId="4F553B00" w14:textId="77777777" w:rsidR="00F74745" w:rsidRDefault="00F74745" w:rsidP="00F74745">
      <w:pPr>
        <w:ind w:firstLine="0"/>
      </w:pPr>
      <w:r>
        <w:t xml:space="preserve">      move_stop();</w:t>
      </w:r>
    </w:p>
    <w:p w14:paraId="13C54911" w14:textId="77777777" w:rsidR="00F74745" w:rsidRDefault="00F74745" w:rsidP="00F74745">
      <w:pPr>
        <w:ind w:firstLine="0"/>
      </w:pPr>
      <w:r>
        <w:t xml:space="preserve">      digitalWrite(buzzerPin, HIGH);</w:t>
      </w:r>
    </w:p>
    <w:p w14:paraId="1290D164" w14:textId="77777777" w:rsidR="00F74745" w:rsidRDefault="00F74745" w:rsidP="00F74745">
      <w:pPr>
        <w:ind w:firstLine="0"/>
      </w:pPr>
      <w:r>
        <w:t xml:space="preserve">      delay(2000);</w:t>
      </w:r>
    </w:p>
    <w:p w14:paraId="58BDB65A" w14:textId="77777777" w:rsidR="00F74745" w:rsidRDefault="00F74745" w:rsidP="00F74745">
      <w:pPr>
        <w:ind w:firstLine="0"/>
      </w:pPr>
      <w:r>
        <w:t xml:space="preserve">      digitalWrite(buzzerPin, LOW);</w:t>
      </w:r>
    </w:p>
    <w:p w14:paraId="01099069" w14:textId="77777777" w:rsidR="00F74745" w:rsidRDefault="00F74745" w:rsidP="00F74745">
      <w:pPr>
        <w:ind w:firstLine="0"/>
      </w:pPr>
      <w:r>
        <w:t xml:space="preserve">      shutDownTriggered = true;</w:t>
      </w:r>
    </w:p>
    <w:p w14:paraId="66F5CD55" w14:textId="77777777" w:rsidR="00F74745" w:rsidRDefault="00F74745" w:rsidP="00F74745">
      <w:pPr>
        <w:ind w:firstLine="0"/>
      </w:pPr>
      <w:r>
        <w:t xml:space="preserve">    }</w:t>
      </w:r>
    </w:p>
    <w:p w14:paraId="7ED310C4" w14:textId="77777777" w:rsidR="00F74745" w:rsidRDefault="00F74745" w:rsidP="00F74745">
      <w:pPr>
        <w:ind w:firstLine="0"/>
      </w:pPr>
      <w:r>
        <w:t xml:space="preserve">  } else {</w:t>
      </w:r>
    </w:p>
    <w:p w14:paraId="0237212C" w14:textId="77777777" w:rsidR="00F74745" w:rsidRDefault="00F74745" w:rsidP="00F74745">
      <w:pPr>
        <w:ind w:firstLine="0"/>
      </w:pPr>
      <w:r>
        <w:t xml:space="preserve">    noLightWarningActive = false;</w:t>
      </w:r>
    </w:p>
    <w:p w14:paraId="1800531A" w14:textId="77777777" w:rsidR="00F74745" w:rsidRDefault="00F74745" w:rsidP="00F74745">
      <w:pPr>
        <w:ind w:firstLine="0"/>
      </w:pPr>
      <w:r>
        <w:t xml:space="preserve">    shutDownTriggered = false;</w:t>
      </w:r>
    </w:p>
    <w:p w14:paraId="5F80D62D" w14:textId="77777777" w:rsidR="00F74745" w:rsidRDefault="00F74745" w:rsidP="00F74745">
      <w:pPr>
        <w:ind w:firstLine="0"/>
      </w:pPr>
      <w:r>
        <w:t xml:space="preserve">    digitalWrite(buzzerPin, LOW);</w:t>
      </w:r>
    </w:p>
    <w:p w14:paraId="6CA562FF" w14:textId="77777777" w:rsidR="00F74745" w:rsidRDefault="00F74745" w:rsidP="00F74745">
      <w:pPr>
        <w:ind w:firstLine="0"/>
      </w:pPr>
      <w:r>
        <w:t xml:space="preserve">  }</w:t>
      </w:r>
    </w:p>
    <w:p w14:paraId="1FD3CAFF" w14:textId="77777777" w:rsidR="00F74745" w:rsidRDefault="00F74745" w:rsidP="00F74745">
      <w:pPr>
        <w:ind w:firstLine="0"/>
      </w:pPr>
    </w:p>
    <w:p w14:paraId="1B1F63F1" w14:textId="77777777" w:rsidR="00F74745" w:rsidRDefault="00F74745" w:rsidP="00F74745">
      <w:pPr>
        <w:ind w:firstLine="0"/>
      </w:pPr>
      <w:r>
        <w:t xml:space="preserve">  // Follow or Avoid Light Mode</w:t>
      </w:r>
    </w:p>
    <w:p w14:paraId="1E49DD15" w14:textId="77777777" w:rsidR="00F74745" w:rsidRDefault="00F74745" w:rsidP="00F74745">
      <w:pPr>
        <w:ind w:firstLine="0"/>
      </w:pPr>
      <w:r>
        <w:t xml:space="preserve">  if (!avoidMode) {</w:t>
      </w:r>
    </w:p>
    <w:p w14:paraId="12B341E1" w14:textId="77777777" w:rsidR="00F74745" w:rsidRDefault="00F74745" w:rsidP="00F74745">
      <w:pPr>
        <w:ind w:firstLine="0"/>
      </w:pPr>
      <w:r>
        <w:t xml:space="preserve">    if (ldrright &lt; lightThreshold &amp;&amp; ldrleft &lt; lightThreshold) {</w:t>
      </w:r>
    </w:p>
    <w:p w14:paraId="01F300A6" w14:textId="77777777" w:rsidR="00F74745" w:rsidRDefault="00F74745" w:rsidP="00F74745">
      <w:pPr>
        <w:ind w:firstLine="0"/>
      </w:pPr>
      <w:r>
        <w:t xml:space="preserve">      move_forward();</w:t>
      </w:r>
    </w:p>
    <w:p w14:paraId="626CA4B6" w14:textId="77777777" w:rsidR="00F74745" w:rsidRDefault="00F74745" w:rsidP="00F74745">
      <w:pPr>
        <w:ind w:firstLine="0"/>
      </w:pPr>
      <w:r>
        <w:t xml:space="preserve">    } else if (ldrright &lt; lightThreshold &amp;&amp; ldrleft &gt;= lightThreshold) {</w:t>
      </w:r>
    </w:p>
    <w:p w14:paraId="7CF7D419" w14:textId="77777777" w:rsidR="00F74745" w:rsidRDefault="00F74745" w:rsidP="00F74745">
      <w:pPr>
        <w:ind w:firstLine="0"/>
      </w:pPr>
      <w:r>
        <w:t xml:space="preserve">      turn_right();</w:t>
      </w:r>
    </w:p>
    <w:p w14:paraId="4A90CF33" w14:textId="77777777" w:rsidR="00F74745" w:rsidRDefault="00F74745" w:rsidP="00F74745">
      <w:pPr>
        <w:ind w:firstLine="0"/>
      </w:pPr>
      <w:r>
        <w:t xml:space="preserve">    } else if (ldrright &gt;= lightThreshold &amp;&amp; ldrleft &lt; lightThreshold) {</w:t>
      </w:r>
    </w:p>
    <w:p w14:paraId="3069A4C8" w14:textId="77777777" w:rsidR="00F74745" w:rsidRDefault="00F74745" w:rsidP="00F74745">
      <w:pPr>
        <w:ind w:firstLine="0"/>
      </w:pPr>
      <w:r>
        <w:t xml:space="preserve">      turn_left();</w:t>
      </w:r>
    </w:p>
    <w:p w14:paraId="5FE34A8C" w14:textId="77777777" w:rsidR="00F74745" w:rsidRDefault="00F74745" w:rsidP="00F74745">
      <w:pPr>
        <w:ind w:firstLine="0"/>
      </w:pPr>
      <w:r>
        <w:t xml:space="preserve">    } else {</w:t>
      </w:r>
    </w:p>
    <w:p w14:paraId="2DAFB80C" w14:textId="77777777" w:rsidR="00F74745" w:rsidRDefault="00F74745" w:rsidP="00F74745">
      <w:pPr>
        <w:ind w:firstLine="0"/>
      </w:pPr>
      <w:r>
        <w:lastRenderedPageBreak/>
        <w:t xml:space="preserve">      move_stop();</w:t>
      </w:r>
    </w:p>
    <w:p w14:paraId="4934805F" w14:textId="77777777" w:rsidR="00F74745" w:rsidRDefault="00F74745" w:rsidP="00F74745">
      <w:pPr>
        <w:ind w:firstLine="0"/>
      </w:pPr>
      <w:r>
        <w:t xml:space="preserve">    }</w:t>
      </w:r>
    </w:p>
    <w:p w14:paraId="7E2D9872" w14:textId="77777777" w:rsidR="00F74745" w:rsidRDefault="00F74745" w:rsidP="00F74745">
      <w:pPr>
        <w:ind w:firstLine="0"/>
      </w:pPr>
      <w:r>
        <w:t xml:space="preserve">  } else {</w:t>
      </w:r>
    </w:p>
    <w:p w14:paraId="363E48BF" w14:textId="77777777" w:rsidR="00F74745" w:rsidRDefault="00F74745" w:rsidP="00F74745">
      <w:pPr>
        <w:ind w:firstLine="0"/>
      </w:pPr>
      <w:r>
        <w:t xml:space="preserve">    if (ldrright &lt; lightThreshold &amp;&amp; ldrleft &lt; lightThreshold) {</w:t>
      </w:r>
    </w:p>
    <w:p w14:paraId="0E79A0A1" w14:textId="77777777" w:rsidR="00F74745" w:rsidRDefault="00F74745" w:rsidP="00F74745">
      <w:pPr>
        <w:ind w:firstLine="0"/>
      </w:pPr>
      <w:r>
        <w:t xml:space="preserve">      move_backward();</w:t>
      </w:r>
    </w:p>
    <w:p w14:paraId="6B1400C6" w14:textId="77777777" w:rsidR="00F74745" w:rsidRDefault="00F74745" w:rsidP="00F74745">
      <w:pPr>
        <w:ind w:firstLine="0"/>
      </w:pPr>
      <w:r>
        <w:t xml:space="preserve">    } else if (ldrright &lt; lightThreshold &amp;&amp; ldrleft &gt;= lightThreshold) {</w:t>
      </w:r>
    </w:p>
    <w:p w14:paraId="796EA649" w14:textId="77777777" w:rsidR="00F74745" w:rsidRDefault="00F74745" w:rsidP="00F74745">
      <w:pPr>
        <w:ind w:firstLine="0"/>
      </w:pPr>
      <w:r>
        <w:t xml:space="preserve">      turn_right();</w:t>
      </w:r>
    </w:p>
    <w:p w14:paraId="24EE3030" w14:textId="77777777" w:rsidR="00F74745" w:rsidRDefault="00F74745" w:rsidP="00F74745">
      <w:pPr>
        <w:ind w:firstLine="0"/>
      </w:pPr>
      <w:r>
        <w:t xml:space="preserve">    } else if (ldrright &gt;= lightThreshold &amp;&amp; ldrleft &lt; lightThreshold) {</w:t>
      </w:r>
    </w:p>
    <w:p w14:paraId="60BB6A0B" w14:textId="77777777" w:rsidR="00F74745" w:rsidRDefault="00F74745" w:rsidP="00F74745">
      <w:pPr>
        <w:ind w:firstLine="0"/>
      </w:pPr>
      <w:r>
        <w:t xml:space="preserve">      turn_left();</w:t>
      </w:r>
    </w:p>
    <w:p w14:paraId="10E00237" w14:textId="77777777" w:rsidR="00F74745" w:rsidRDefault="00F74745" w:rsidP="00F74745">
      <w:pPr>
        <w:ind w:firstLine="0"/>
      </w:pPr>
      <w:r>
        <w:t xml:space="preserve">    } else {</w:t>
      </w:r>
    </w:p>
    <w:p w14:paraId="7CC19FC4" w14:textId="77777777" w:rsidR="00F74745" w:rsidRDefault="00F74745" w:rsidP="00F74745">
      <w:pPr>
        <w:ind w:firstLine="0"/>
      </w:pPr>
      <w:r>
        <w:t xml:space="preserve">      move_stop();</w:t>
      </w:r>
    </w:p>
    <w:p w14:paraId="2B1B0D5A" w14:textId="77777777" w:rsidR="00F74745" w:rsidRDefault="00F74745" w:rsidP="00F74745">
      <w:pPr>
        <w:ind w:firstLine="0"/>
      </w:pPr>
      <w:r>
        <w:t xml:space="preserve">    }</w:t>
      </w:r>
    </w:p>
    <w:p w14:paraId="47DC05F2" w14:textId="77777777" w:rsidR="00F74745" w:rsidRDefault="00F74745" w:rsidP="00F74745">
      <w:pPr>
        <w:ind w:firstLine="0"/>
      </w:pPr>
      <w:r>
        <w:t xml:space="preserve">  }</w:t>
      </w:r>
    </w:p>
    <w:p w14:paraId="5EDCDCFE" w14:textId="77777777" w:rsidR="00F74745" w:rsidRDefault="00F74745" w:rsidP="00F74745">
      <w:pPr>
        <w:ind w:firstLine="0"/>
      </w:pPr>
    </w:p>
    <w:p w14:paraId="5A16F26F" w14:textId="77777777" w:rsidR="00F74745" w:rsidRDefault="00F74745" w:rsidP="00F74745">
      <w:pPr>
        <w:ind w:firstLine="0"/>
      </w:pPr>
      <w:r>
        <w:t xml:space="preserve">  delay(100);</w:t>
      </w:r>
    </w:p>
    <w:p w14:paraId="3D5F7753" w14:textId="77777777" w:rsidR="00F74745" w:rsidRDefault="00F74745" w:rsidP="00F74745">
      <w:pPr>
        <w:ind w:firstLine="0"/>
      </w:pPr>
      <w:r>
        <w:t>}</w:t>
      </w:r>
    </w:p>
    <w:p w14:paraId="12716D51" w14:textId="77777777" w:rsidR="00F74745" w:rsidRDefault="00F74745" w:rsidP="00F74745">
      <w:pPr>
        <w:ind w:firstLine="0"/>
      </w:pPr>
    </w:p>
    <w:p w14:paraId="247B7ED0" w14:textId="77777777" w:rsidR="00F74745" w:rsidRDefault="00F74745" w:rsidP="00F74745">
      <w:pPr>
        <w:ind w:firstLine="0"/>
      </w:pPr>
      <w:r>
        <w:t>void dance() {</w:t>
      </w:r>
    </w:p>
    <w:p w14:paraId="30BCC8DB" w14:textId="77777777" w:rsidR="00F74745" w:rsidRDefault="00F74745" w:rsidP="00F74745">
      <w:pPr>
        <w:ind w:firstLine="0"/>
      </w:pPr>
      <w:r>
        <w:t xml:space="preserve">  for (int i = 0; i &lt; 3; i++) {</w:t>
      </w:r>
    </w:p>
    <w:p w14:paraId="5572447C" w14:textId="77777777" w:rsidR="00F74745" w:rsidRDefault="00F74745" w:rsidP="00F74745">
      <w:pPr>
        <w:ind w:firstLine="0"/>
      </w:pPr>
      <w:r>
        <w:t xml:space="preserve">    move_forward();  flashLights(); delay(400);</w:t>
      </w:r>
    </w:p>
    <w:p w14:paraId="1BBA3B77" w14:textId="77777777" w:rsidR="00F74745" w:rsidRDefault="00F74745" w:rsidP="00F74745">
      <w:pPr>
        <w:ind w:firstLine="0"/>
      </w:pPr>
      <w:r>
        <w:t xml:space="preserve">    move_backward(); flashLights(); delay(400);</w:t>
      </w:r>
    </w:p>
    <w:p w14:paraId="528805B8" w14:textId="77777777" w:rsidR="00F74745" w:rsidRDefault="00F74745" w:rsidP="00F74745">
      <w:pPr>
        <w:ind w:firstLine="0"/>
      </w:pPr>
      <w:r>
        <w:t xml:space="preserve">    turn_left();     flashLights(); delay(300);</w:t>
      </w:r>
    </w:p>
    <w:p w14:paraId="4750343E" w14:textId="77777777" w:rsidR="00F74745" w:rsidRDefault="00F74745" w:rsidP="00F74745">
      <w:pPr>
        <w:ind w:firstLine="0"/>
      </w:pPr>
      <w:r>
        <w:t xml:space="preserve">    turn_right();    flashLights(); delay(300);</w:t>
      </w:r>
    </w:p>
    <w:p w14:paraId="6AF1048A" w14:textId="77777777" w:rsidR="00F74745" w:rsidRDefault="00F74745" w:rsidP="00F74745">
      <w:pPr>
        <w:ind w:firstLine="0"/>
      </w:pPr>
      <w:r>
        <w:t xml:space="preserve">  }</w:t>
      </w:r>
    </w:p>
    <w:p w14:paraId="3B48100E" w14:textId="77777777" w:rsidR="00F74745" w:rsidRDefault="00F74745" w:rsidP="00F74745">
      <w:pPr>
        <w:ind w:firstLine="0"/>
      </w:pPr>
      <w:r>
        <w:t xml:space="preserve">  move_stop();</w:t>
      </w:r>
    </w:p>
    <w:p w14:paraId="53E0F2F2" w14:textId="60E86A5A" w:rsidR="00F74745" w:rsidRDefault="00F74745" w:rsidP="002B12BF">
      <w:pPr>
        <w:ind w:firstLine="0"/>
      </w:pPr>
      <w:r>
        <w:t>}</w:t>
      </w:r>
    </w:p>
    <w:p w14:paraId="77D50FB1" w14:textId="77777777" w:rsidR="00F74745" w:rsidRDefault="00F74745" w:rsidP="00F74745">
      <w:pPr>
        <w:ind w:firstLine="0"/>
      </w:pPr>
      <w:r>
        <w:t>void flashLights() {</w:t>
      </w:r>
    </w:p>
    <w:p w14:paraId="43C7FB14" w14:textId="77777777" w:rsidR="00F74745" w:rsidRDefault="00F74745" w:rsidP="00F74745">
      <w:pPr>
        <w:ind w:firstLine="0"/>
      </w:pPr>
      <w:r>
        <w:t xml:space="preserve">  digitalWrite(greenLED, HIGH);</w:t>
      </w:r>
    </w:p>
    <w:p w14:paraId="69F7F8D1" w14:textId="77777777" w:rsidR="00F74745" w:rsidRDefault="00F74745" w:rsidP="00F74745">
      <w:pPr>
        <w:ind w:firstLine="0"/>
      </w:pPr>
      <w:r>
        <w:t xml:space="preserve">  digitalWrite(redLED, HIGH);</w:t>
      </w:r>
    </w:p>
    <w:p w14:paraId="69115FDC" w14:textId="77777777" w:rsidR="00F74745" w:rsidRDefault="00F74745" w:rsidP="00F74745">
      <w:pPr>
        <w:ind w:firstLine="0"/>
      </w:pPr>
      <w:r>
        <w:t xml:space="preserve">  tone(buzzerPin, 1000, 100);</w:t>
      </w:r>
    </w:p>
    <w:p w14:paraId="5A977760" w14:textId="77777777" w:rsidR="00F74745" w:rsidRDefault="00F74745" w:rsidP="00F74745">
      <w:pPr>
        <w:ind w:firstLine="0"/>
      </w:pPr>
      <w:r>
        <w:t xml:space="preserve">  delay(100);</w:t>
      </w:r>
    </w:p>
    <w:p w14:paraId="7FCB92C2" w14:textId="77777777" w:rsidR="00F74745" w:rsidRDefault="00F74745" w:rsidP="00F74745">
      <w:pPr>
        <w:ind w:firstLine="0"/>
      </w:pPr>
      <w:r>
        <w:t xml:space="preserve">  digitalWrite(greenLED, LOW);</w:t>
      </w:r>
    </w:p>
    <w:p w14:paraId="3FCA2A77" w14:textId="77777777" w:rsidR="00F74745" w:rsidRDefault="00F74745" w:rsidP="00F74745">
      <w:pPr>
        <w:ind w:firstLine="0"/>
      </w:pPr>
      <w:r>
        <w:t xml:space="preserve">  digitalWrite(redLED, LOW);</w:t>
      </w:r>
    </w:p>
    <w:p w14:paraId="52DD7BF9" w14:textId="49CBF929" w:rsidR="00DF7185" w:rsidRPr="00F263C9" w:rsidRDefault="00F74745" w:rsidP="00F74745">
      <w:pPr>
        <w:ind w:firstLine="0"/>
      </w:pPr>
      <w:r>
        <w:t>}</w:t>
      </w:r>
    </w:p>
    <w:sectPr w:rsidR="00DF7185" w:rsidRPr="00F263C9" w:rsidSect="00FC355C">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E151F" w14:textId="77777777" w:rsidR="00443560" w:rsidRDefault="00443560">
      <w:pPr>
        <w:spacing w:line="240" w:lineRule="auto"/>
      </w:pPr>
      <w:r>
        <w:separator/>
      </w:r>
    </w:p>
  </w:endnote>
  <w:endnote w:type="continuationSeparator" w:id="0">
    <w:p w14:paraId="606B5912" w14:textId="77777777" w:rsidR="00443560" w:rsidRDefault="004435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Yu Gothic"/>
    <w:charset w:val="80"/>
    <w:family w:val="swiss"/>
    <w:pitch w:val="variable"/>
  </w:font>
  <w:font w:name="WenQuanYi Zen Hei">
    <w:charset w:val="80"/>
    <w:family w:val="auto"/>
    <w:pitch w:val="variable"/>
  </w:font>
  <w:font w:name="Lohit Devanagari">
    <w:charset w:val="80"/>
    <w:family w:val="auto"/>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06897"/>
      <w:docPartObj>
        <w:docPartGallery w:val="Page Numbers (Bottom of Page)"/>
        <w:docPartUnique/>
      </w:docPartObj>
    </w:sdtPr>
    <w:sdtContent>
      <w:p w14:paraId="5BC2E23D" w14:textId="77777777" w:rsidR="00260861" w:rsidRDefault="00260861">
        <w:pPr>
          <w:pStyle w:val="Footer"/>
          <w:jc w:val="center"/>
        </w:pPr>
        <w:r>
          <w:fldChar w:fldCharType="begin"/>
        </w:r>
        <w:r>
          <w:instrText xml:space="preserve"> PAGE   \* MERGEFORMAT </w:instrText>
        </w:r>
        <w:r>
          <w:fldChar w:fldCharType="separate"/>
        </w:r>
        <w:r w:rsidR="00A33831">
          <w:rPr>
            <w:noProof/>
          </w:rPr>
          <w:t>i</w:t>
        </w:r>
        <w:r>
          <w:rPr>
            <w:noProof/>
          </w:rPr>
          <w:fldChar w:fldCharType="end"/>
        </w:r>
      </w:p>
    </w:sdtContent>
  </w:sdt>
  <w:p w14:paraId="5E6E2350" w14:textId="77777777" w:rsidR="00260861" w:rsidRDefault="00260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7762" w14:textId="77777777" w:rsidR="00260861" w:rsidRDefault="0026086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27231" w14:textId="4DF20E24" w:rsidR="00260861" w:rsidRDefault="00F17825">
    <w:pPr>
      <w:pStyle w:val="Footer"/>
    </w:pPr>
    <w:r>
      <w:rPr>
        <w:noProof/>
        <w:lang w:val="en-US" w:eastAsia="en-US"/>
      </w:rPr>
      <mc:AlternateContent>
        <mc:Choice Requires="wps">
          <w:drawing>
            <wp:anchor distT="0" distB="0" distL="0" distR="0" simplePos="0" relativeHeight="251658240" behindDoc="0" locked="0" layoutInCell="1" allowOverlap="1" wp14:anchorId="39605383" wp14:editId="5371C07B">
              <wp:simplePos x="0" y="0"/>
              <wp:positionH relativeFrom="margin">
                <wp:align>center</wp:align>
              </wp:positionH>
              <wp:positionV relativeFrom="paragraph">
                <wp:posOffset>635</wp:posOffset>
              </wp:positionV>
              <wp:extent cx="602615" cy="174625"/>
              <wp:effectExtent l="0" t="0" r="0"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74625"/>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709AC9" w14:textId="77777777" w:rsidR="00260861" w:rsidRDefault="00260861">
                          <w:pPr>
                            <w:pStyle w:val="Footer"/>
                          </w:pPr>
                          <w:r>
                            <w:rPr>
                              <w:rStyle w:val="PageNumber"/>
                            </w:rPr>
                            <w:fldChar w:fldCharType="begin"/>
                          </w:r>
                          <w:r>
                            <w:rPr>
                              <w:rStyle w:val="PageNumber"/>
                            </w:rPr>
                            <w:instrText xml:space="preserve"> PAGE </w:instrText>
                          </w:r>
                          <w:r>
                            <w:rPr>
                              <w:rStyle w:val="PageNumber"/>
                            </w:rPr>
                            <w:fldChar w:fldCharType="separate"/>
                          </w:r>
                          <w:r w:rsidR="00A33831">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05383" id="_x0000_t202" coordsize="21600,21600" o:spt="202" path="m,l,21600r21600,l21600,xe">
              <v:stroke joinstyle="miter"/>
              <v:path gradientshapeok="t" o:connecttype="rect"/>
            </v:shapetype>
            <v:shape id="Text Box 2" o:spid="_x0000_s1026" type="#_x0000_t202" style="position:absolute;left:0;text-align:left;margin-left:0;margin-top:.05pt;width:47.45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" stroked="f">
              <v:fill opacity="0"/>
              <v:textbox inset="0,0,0,0">
                <w:txbxContent>
                  <w:p w14:paraId="3F709AC9" w14:textId="77777777" w:rsidR="00260861" w:rsidRDefault="00260861">
                    <w:pPr>
                      <w:pStyle w:val="Footer"/>
                    </w:pPr>
                    <w:r>
                      <w:rPr>
                        <w:rStyle w:val="PageNumber"/>
                      </w:rPr>
                      <w:fldChar w:fldCharType="begin"/>
                    </w:r>
                    <w:r>
                      <w:rPr>
                        <w:rStyle w:val="PageNumber"/>
                      </w:rPr>
                      <w:instrText xml:space="preserve"> PAGE </w:instrText>
                    </w:r>
                    <w:r>
                      <w:rPr>
                        <w:rStyle w:val="PageNumber"/>
                      </w:rPr>
                      <w:fldChar w:fldCharType="separate"/>
                    </w:r>
                    <w:r w:rsidR="00A33831">
                      <w:rPr>
                        <w:rStyle w:val="PageNumber"/>
                        <w:noProof/>
                      </w:rPr>
                      <w:t>1</w:t>
                    </w:r>
                    <w:r>
                      <w:rPr>
                        <w:rStyle w:val="PageNumber"/>
                      </w:rPr>
                      <w:fldChar w:fldCharType="end"/>
                    </w:r>
                  </w:p>
                </w:txbxContent>
              </v:textbox>
              <w10:wrap type="square" side="largest"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095A4" w14:textId="77777777" w:rsidR="00260861" w:rsidRDefault="002608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68BA2" w14:textId="77777777" w:rsidR="00443560" w:rsidRDefault="00443560">
      <w:pPr>
        <w:spacing w:line="240" w:lineRule="auto"/>
      </w:pPr>
      <w:r>
        <w:separator/>
      </w:r>
    </w:p>
  </w:footnote>
  <w:footnote w:type="continuationSeparator" w:id="0">
    <w:p w14:paraId="4C744ED1" w14:textId="77777777" w:rsidR="00443560" w:rsidRDefault="004435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5DA5D" w14:textId="77777777" w:rsidR="00260861" w:rsidRDefault="0026086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CEF6A" w14:textId="77777777" w:rsidR="00260861" w:rsidRDefault="00260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9FFF3" w14:textId="77777777" w:rsidR="00260861" w:rsidRDefault="002608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1304"/>
        </w:tabs>
        <w:ind w:left="1304" w:hanging="235"/>
      </w:pPr>
      <w:rPr>
        <w:rFonts w:ascii="Symbol" w:hAnsi="Symbol"/>
      </w:rPr>
    </w:lvl>
  </w:abstractNum>
  <w:abstractNum w:abstractNumId="2" w15:restartNumberingAfterBreak="0">
    <w:nsid w:val="00000003"/>
    <w:multiLevelType w:val="singleLevel"/>
    <w:tmpl w:val="00000003"/>
    <w:name w:val="WW8Num2"/>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5"/>
    <w:lvl w:ilvl="0">
      <w:start w:val="1"/>
      <w:numFmt w:val="bullet"/>
      <w:lvlText w:val=""/>
      <w:lvlJc w:val="left"/>
      <w:pPr>
        <w:tabs>
          <w:tab w:val="num" w:pos="2013"/>
        </w:tabs>
        <w:ind w:left="2013" w:hanging="235"/>
      </w:pPr>
      <w:rPr>
        <w:rFonts w:ascii="Symbol" w:hAnsi="Symbol"/>
      </w:rPr>
    </w:lvl>
  </w:abstractNum>
  <w:abstractNum w:abstractNumId="4" w15:restartNumberingAfterBreak="0">
    <w:nsid w:val="0666247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E04572C"/>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50D4D95"/>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9BC67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E276F9E"/>
    <w:multiLevelType w:val="hybridMultilevel"/>
    <w:tmpl w:val="8766CE22"/>
    <w:lvl w:ilvl="0" w:tplc="FA94BFA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28767F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D125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D72220C"/>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30D807E6"/>
    <w:multiLevelType w:val="multilevel"/>
    <w:tmpl w:val="B3ECEA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490245A"/>
    <w:multiLevelType w:val="hybridMultilevel"/>
    <w:tmpl w:val="F2C8A976"/>
    <w:lvl w:ilvl="0" w:tplc="F9C0F52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4" w15:restartNumberingAfterBreak="0">
    <w:nsid w:val="4AA277B9"/>
    <w:multiLevelType w:val="hybridMultilevel"/>
    <w:tmpl w:val="9BF6C1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E0A2663"/>
    <w:multiLevelType w:val="hybridMultilevel"/>
    <w:tmpl w:val="B3ECE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203E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3FD51D4"/>
    <w:multiLevelType w:val="multilevel"/>
    <w:tmpl w:val="484E571A"/>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6F530193"/>
    <w:multiLevelType w:val="multilevel"/>
    <w:tmpl w:val="A09AAB54"/>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782919292">
    <w:abstractNumId w:val="0"/>
  </w:num>
  <w:num w:numId="2" w16cid:durableId="685444671">
    <w:abstractNumId w:val="1"/>
  </w:num>
  <w:num w:numId="3" w16cid:durableId="1277567390">
    <w:abstractNumId w:val="2"/>
  </w:num>
  <w:num w:numId="4" w16cid:durableId="478503961">
    <w:abstractNumId w:val="3"/>
  </w:num>
  <w:num w:numId="5" w16cid:durableId="1459762022">
    <w:abstractNumId w:val="14"/>
  </w:num>
  <w:num w:numId="6" w16cid:durableId="433861019">
    <w:abstractNumId w:val="5"/>
  </w:num>
  <w:num w:numId="7" w16cid:durableId="1579484761">
    <w:abstractNumId w:val="6"/>
  </w:num>
  <w:num w:numId="8" w16cid:durableId="2104766452">
    <w:abstractNumId w:val="11"/>
  </w:num>
  <w:num w:numId="9" w16cid:durableId="891386492">
    <w:abstractNumId w:val="0"/>
  </w:num>
  <w:num w:numId="10" w16cid:durableId="1686402746">
    <w:abstractNumId w:val="17"/>
  </w:num>
  <w:num w:numId="11" w16cid:durableId="458769427">
    <w:abstractNumId w:val="15"/>
  </w:num>
  <w:num w:numId="12" w16cid:durableId="957643914">
    <w:abstractNumId w:val="12"/>
  </w:num>
  <w:num w:numId="13" w16cid:durableId="1598520125">
    <w:abstractNumId w:val="10"/>
  </w:num>
  <w:num w:numId="14" w16cid:durableId="1693720667">
    <w:abstractNumId w:val="4"/>
  </w:num>
  <w:num w:numId="15" w16cid:durableId="1549102598">
    <w:abstractNumId w:val="9"/>
  </w:num>
  <w:num w:numId="16" w16cid:durableId="18236935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8873884">
    <w:abstractNumId w:val="7"/>
  </w:num>
  <w:num w:numId="18" w16cid:durableId="69818478">
    <w:abstractNumId w:val="18"/>
  </w:num>
  <w:num w:numId="19" w16cid:durableId="89741689">
    <w:abstractNumId w:val="16"/>
  </w:num>
  <w:num w:numId="20" w16cid:durableId="19130048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00667027">
    <w:abstractNumId w:val="8"/>
  </w:num>
  <w:num w:numId="22" w16cid:durableId="422196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efaultTableStyle w:val="Normal"/>
  <w:drawingGridHorizontalSpacing w:val="120"/>
  <w:drawingGridVerticalSpacing w:val="0"/>
  <w:displayHorizontalDrawingGridEvery w:val="0"/>
  <w:displayVerticalDrawingGridEvery w:val="0"/>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61"/>
    <w:rsid w:val="00010CDA"/>
    <w:rsid w:val="00050EFD"/>
    <w:rsid w:val="00053729"/>
    <w:rsid w:val="0005702F"/>
    <w:rsid w:val="00073AAA"/>
    <w:rsid w:val="00075236"/>
    <w:rsid w:val="000812AF"/>
    <w:rsid w:val="000920F4"/>
    <w:rsid w:val="000E7227"/>
    <w:rsid w:val="00100A1F"/>
    <w:rsid w:val="00143326"/>
    <w:rsid w:val="00190BD1"/>
    <w:rsid w:val="00196FC0"/>
    <w:rsid w:val="001A7228"/>
    <w:rsid w:val="001B0926"/>
    <w:rsid w:val="001C41C8"/>
    <w:rsid w:val="001C7235"/>
    <w:rsid w:val="001C773E"/>
    <w:rsid w:val="00213101"/>
    <w:rsid w:val="0023012B"/>
    <w:rsid w:val="00243ECB"/>
    <w:rsid w:val="00257C2B"/>
    <w:rsid w:val="002605B8"/>
    <w:rsid w:val="00260861"/>
    <w:rsid w:val="00260E98"/>
    <w:rsid w:val="002657E2"/>
    <w:rsid w:val="00265C2A"/>
    <w:rsid w:val="00270E3B"/>
    <w:rsid w:val="002B12BF"/>
    <w:rsid w:val="002C2C70"/>
    <w:rsid w:val="002D004C"/>
    <w:rsid w:val="002E4B96"/>
    <w:rsid w:val="002F46FE"/>
    <w:rsid w:val="00315774"/>
    <w:rsid w:val="00335A5F"/>
    <w:rsid w:val="00350F8B"/>
    <w:rsid w:val="003674F6"/>
    <w:rsid w:val="003779B1"/>
    <w:rsid w:val="003C72B3"/>
    <w:rsid w:val="003E1F5B"/>
    <w:rsid w:val="003E56B5"/>
    <w:rsid w:val="003F2F98"/>
    <w:rsid w:val="004120AD"/>
    <w:rsid w:val="004226E3"/>
    <w:rsid w:val="00443560"/>
    <w:rsid w:val="00445DBD"/>
    <w:rsid w:val="00446C9A"/>
    <w:rsid w:val="00457FE7"/>
    <w:rsid w:val="004A4180"/>
    <w:rsid w:val="004B0619"/>
    <w:rsid w:val="004D1297"/>
    <w:rsid w:val="004D5C6A"/>
    <w:rsid w:val="004E070C"/>
    <w:rsid w:val="004E619B"/>
    <w:rsid w:val="004F2321"/>
    <w:rsid w:val="00531EA1"/>
    <w:rsid w:val="00583A38"/>
    <w:rsid w:val="00663306"/>
    <w:rsid w:val="006B339D"/>
    <w:rsid w:val="0070761B"/>
    <w:rsid w:val="00745DEF"/>
    <w:rsid w:val="00764FFA"/>
    <w:rsid w:val="007677D8"/>
    <w:rsid w:val="007726D6"/>
    <w:rsid w:val="007746F8"/>
    <w:rsid w:val="00786171"/>
    <w:rsid w:val="00794C45"/>
    <w:rsid w:val="007A2AB2"/>
    <w:rsid w:val="007F0249"/>
    <w:rsid w:val="008300ED"/>
    <w:rsid w:val="008445F7"/>
    <w:rsid w:val="008857E4"/>
    <w:rsid w:val="00896F51"/>
    <w:rsid w:val="008A0FCE"/>
    <w:rsid w:val="008A563F"/>
    <w:rsid w:val="008B6647"/>
    <w:rsid w:val="009276EB"/>
    <w:rsid w:val="00931D0B"/>
    <w:rsid w:val="0093514A"/>
    <w:rsid w:val="00944ED4"/>
    <w:rsid w:val="009468A3"/>
    <w:rsid w:val="0095158B"/>
    <w:rsid w:val="009545D6"/>
    <w:rsid w:val="00980C95"/>
    <w:rsid w:val="009821B2"/>
    <w:rsid w:val="009A48D9"/>
    <w:rsid w:val="009C1058"/>
    <w:rsid w:val="00A00214"/>
    <w:rsid w:val="00A33831"/>
    <w:rsid w:val="00A37C61"/>
    <w:rsid w:val="00A5489B"/>
    <w:rsid w:val="00A63407"/>
    <w:rsid w:val="00A90E6D"/>
    <w:rsid w:val="00A96E10"/>
    <w:rsid w:val="00AF7429"/>
    <w:rsid w:val="00B34422"/>
    <w:rsid w:val="00B44866"/>
    <w:rsid w:val="00BC721A"/>
    <w:rsid w:val="00BC7E86"/>
    <w:rsid w:val="00BD16C7"/>
    <w:rsid w:val="00BE0C44"/>
    <w:rsid w:val="00C17D85"/>
    <w:rsid w:val="00C73E08"/>
    <w:rsid w:val="00C77A36"/>
    <w:rsid w:val="00CA3720"/>
    <w:rsid w:val="00CA5A7A"/>
    <w:rsid w:val="00D014FC"/>
    <w:rsid w:val="00D063F6"/>
    <w:rsid w:val="00D2313F"/>
    <w:rsid w:val="00D25145"/>
    <w:rsid w:val="00D434E5"/>
    <w:rsid w:val="00D540D8"/>
    <w:rsid w:val="00D64096"/>
    <w:rsid w:val="00D7283E"/>
    <w:rsid w:val="00D87F48"/>
    <w:rsid w:val="00DA40D5"/>
    <w:rsid w:val="00DA556A"/>
    <w:rsid w:val="00DB2426"/>
    <w:rsid w:val="00DF7185"/>
    <w:rsid w:val="00E23587"/>
    <w:rsid w:val="00E23724"/>
    <w:rsid w:val="00E2700D"/>
    <w:rsid w:val="00E27D90"/>
    <w:rsid w:val="00E356F5"/>
    <w:rsid w:val="00E579CE"/>
    <w:rsid w:val="00E86CFF"/>
    <w:rsid w:val="00E86D27"/>
    <w:rsid w:val="00ED2FE8"/>
    <w:rsid w:val="00ED7895"/>
    <w:rsid w:val="00EF5791"/>
    <w:rsid w:val="00F04EC6"/>
    <w:rsid w:val="00F17825"/>
    <w:rsid w:val="00F263C9"/>
    <w:rsid w:val="00F74745"/>
    <w:rsid w:val="00F85AC7"/>
    <w:rsid w:val="00F9257C"/>
    <w:rsid w:val="00FB7E5F"/>
    <w:rsid w:val="00FC355C"/>
    <w:rsid w:val="00FC3A85"/>
    <w:rsid w:val="00FD608D"/>
    <w:rsid w:val="00FE6F80"/>
    <w:rsid w:val="00FF755F"/>
  </w:rsids>
  <m:mathPr>
    <m:mathFont m:val="Cambria Math"/>
    <m:brkBin m:val="before"/>
    <m:brkBinSub m:val="--"/>
    <m:smallFrac m:val="0"/>
    <m:dispDef m:val="0"/>
    <m:lMargin m:val="0"/>
    <m:rMargin m:val="0"/>
    <m:defJc m:val="centerGroup"/>
    <m:wrapRight/>
    <m:intLim m:val="subSup"/>
    <m:naryLim m:val="subSup"/>
  </m:mathPr>
  <w:themeFontLang w:val="tr-T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4D5CDD"/>
  <w15:docId w15:val="{59BDAF10-C450-4DCB-AED8-D2529E2B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95"/>
    <w:pPr>
      <w:widowControl w:val="0"/>
      <w:suppressAutoHyphens/>
      <w:spacing w:line="360" w:lineRule="auto"/>
      <w:ind w:firstLine="709"/>
      <w:jc w:val="both"/>
    </w:pPr>
    <w:rPr>
      <w:sz w:val="24"/>
      <w:szCs w:val="24"/>
      <w:lang w:eastAsia="ar-SA"/>
    </w:rPr>
  </w:style>
  <w:style w:type="paragraph" w:styleId="Heading1">
    <w:name w:val="heading 1"/>
    <w:next w:val="Normal"/>
    <w:link w:val="Heading1Char"/>
    <w:qFormat/>
    <w:rsid w:val="00ED7895"/>
    <w:pPr>
      <w:keepNext/>
      <w:widowControl w:val="0"/>
      <w:numPr>
        <w:numId w:val="13"/>
      </w:numPr>
      <w:suppressAutoHyphens/>
      <w:spacing w:before="240" w:after="480"/>
      <w:jc w:val="center"/>
      <w:outlineLvl w:val="0"/>
    </w:pPr>
    <w:rPr>
      <w:rFonts w:eastAsia="Arial" w:cs="Arial"/>
      <w:b/>
      <w:bCs/>
      <w:kern w:val="1"/>
      <w:sz w:val="28"/>
      <w:szCs w:val="32"/>
      <w:lang w:eastAsia="ar-SA"/>
    </w:rPr>
  </w:style>
  <w:style w:type="paragraph" w:styleId="Heading2">
    <w:name w:val="heading 2"/>
    <w:basedOn w:val="Heading1"/>
    <w:next w:val="Normal"/>
    <w:qFormat/>
    <w:rsid w:val="00ED7895"/>
    <w:pPr>
      <w:numPr>
        <w:ilvl w:val="1"/>
      </w:numPr>
      <w:spacing w:after="240"/>
      <w:jc w:val="left"/>
      <w:outlineLvl w:val="1"/>
    </w:pPr>
    <w:rPr>
      <w:bCs w:val="0"/>
      <w:iCs/>
      <w:sz w:val="24"/>
      <w:szCs w:val="28"/>
    </w:rPr>
  </w:style>
  <w:style w:type="paragraph" w:styleId="Heading3">
    <w:name w:val="heading 3"/>
    <w:basedOn w:val="Heading2"/>
    <w:next w:val="Normal"/>
    <w:qFormat/>
    <w:rsid w:val="00ED7895"/>
    <w:pPr>
      <w:numPr>
        <w:ilvl w:val="2"/>
      </w:numPr>
      <w:outlineLvl w:val="2"/>
    </w:pPr>
    <w:rPr>
      <w:bCs/>
      <w:szCs w:val="26"/>
    </w:rPr>
  </w:style>
  <w:style w:type="paragraph" w:styleId="Heading4">
    <w:name w:val="heading 4"/>
    <w:basedOn w:val="Normal"/>
    <w:next w:val="Normal"/>
    <w:link w:val="Heading4Char"/>
    <w:uiPriority w:val="9"/>
    <w:semiHidden/>
    <w:unhideWhenUsed/>
    <w:qFormat/>
    <w:rsid w:val="00E356F5"/>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56F5"/>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56F5"/>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356F5"/>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56F5"/>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56F5"/>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D7895"/>
    <w:rPr>
      <w:rFonts w:ascii="Symbol" w:hAnsi="Symbol"/>
    </w:rPr>
  </w:style>
  <w:style w:type="character" w:customStyle="1" w:styleId="WW8Num1z1">
    <w:name w:val="WW8Num1z1"/>
    <w:rsid w:val="00ED7895"/>
    <w:rPr>
      <w:rFonts w:ascii="Courier New" w:hAnsi="Courier New" w:cs="Arial"/>
    </w:rPr>
  </w:style>
  <w:style w:type="character" w:customStyle="1" w:styleId="WW8Num1z2">
    <w:name w:val="WW8Num1z2"/>
    <w:rsid w:val="00ED7895"/>
    <w:rPr>
      <w:rFonts w:ascii="Wingdings" w:hAnsi="Wingdings"/>
    </w:rPr>
  </w:style>
  <w:style w:type="character" w:customStyle="1" w:styleId="WW8Num3z0">
    <w:name w:val="WW8Num3z0"/>
    <w:rsid w:val="00ED7895"/>
    <w:rPr>
      <w:rFonts w:ascii="Symbol" w:hAnsi="Symbol"/>
    </w:rPr>
  </w:style>
  <w:style w:type="character" w:customStyle="1" w:styleId="WW8Num3z1">
    <w:name w:val="WW8Num3z1"/>
    <w:rsid w:val="00ED7895"/>
    <w:rPr>
      <w:rFonts w:ascii="Courier New" w:hAnsi="Courier New" w:cs="Arial"/>
    </w:rPr>
  </w:style>
  <w:style w:type="character" w:customStyle="1" w:styleId="WW8Num3z2">
    <w:name w:val="WW8Num3z2"/>
    <w:rsid w:val="00ED7895"/>
    <w:rPr>
      <w:rFonts w:ascii="Wingdings" w:hAnsi="Wingdings"/>
    </w:rPr>
  </w:style>
  <w:style w:type="character" w:customStyle="1" w:styleId="WW8Num5z0">
    <w:name w:val="WW8Num5z0"/>
    <w:rsid w:val="00ED7895"/>
    <w:rPr>
      <w:rFonts w:ascii="Symbol" w:hAnsi="Symbol"/>
    </w:rPr>
  </w:style>
  <w:style w:type="character" w:customStyle="1" w:styleId="WW8Num5z1">
    <w:name w:val="WW8Num5z1"/>
    <w:rsid w:val="00ED7895"/>
    <w:rPr>
      <w:rFonts w:ascii="Courier New" w:hAnsi="Courier New" w:cs="Arial"/>
    </w:rPr>
  </w:style>
  <w:style w:type="character" w:customStyle="1" w:styleId="WW8Num5z2">
    <w:name w:val="WW8Num5z2"/>
    <w:rsid w:val="00ED7895"/>
    <w:rPr>
      <w:rFonts w:ascii="Wingdings" w:hAnsi="Wingdings"/>
    </w:rPr>
  </w:style>
  <w:style w:type="character" w:styleId="PageNumber">
    <w:name w:val="page number"/>
    <w:basedOn w:val="DefaultParagraphFont"/>
    <w:rsid w:val="00ED7895"/>
  </w:style>
  <w:style w:type="character" w:customStyle="1" w:styleId="CaptionChar">
    <w:name w:val="Caption Char"/>
    <w:rsid w:val="00ED7895"/>
    <w:rPr>
      <w:rFonts w:eastAsia="Calibri"/>
      <w:b/>
      <w:bCs/>
      <w:lang w:val="en-US" w:eastAsia="ar-SA" w:bidi="ar-SA"/>
    </w:rPr>
  </w:style>
  <w:style w:type="character" w:customStyle="1" w:styleId="StyleCaptionNotBold1Char">
    <w:name w:val="Style Caption + Not Bold1 Char"/>
    <w:basedOn w:val="CaptionChar"/>
    <w:rsid w:val="00ED7895"/>
    <w:rPr>
      <w:rFonts w:eastAsia="Calibri"/>
      <w:b/>
      <w:bCs/>
      <w:lang w:val="en-US" w:eastAsia="ar-SA" w:bidi="ar-SA"/>
    </w:rPr>
  </w:style>
  <w:style w:type="character" w:styleId="Hyperlink">
    <w:name w:val="Hyperlink"/>
    <w:rsid w:val="00ED7895"/>
    <w:rPr>
      <w:color w:val="0000FF"/>
      <w:u w:val="single"/>
    </w:rPr>
  </w:style>
  <w:style w:type="paragraph" w:customStyle="1" w:styleId="Heading">
    <w:name w:val="Heading"/>
    <w:basedOn w:val="Normal"/>
    <w:next w:val="BodyText"/>
    <w:rsid w:val="00ED7895"/>
    <w:pPr>
      <w:keepNext/>
      <w:spacing w:before="240" w:after="120"/>
    </w:pPr>
    <w:rPr>
      <w:rFonts w:ascii="Liberation Sans" w:eastAsia="WenQuanYi Zen Hei" w:hAnsi="Liberation Sans" w:cs="Lohit Devanagari"/>
      <w:sz w:val="28"/>
      <w:szCs w:val="28"/>
    </w:rPr>
  </w:style>
  <w:style w:type="paragraph" w:styleId="BodyText">
    <w:name w:val="Body Text"/>
    <w:basedOn w:val="Normal"/>
    <w:rsid w:val="00ED7895"/>
    <w:pPr>
      <w:spacing w:after="120"/>
    </w:pPr>
  </w:style>
  <w:style w:type="paragraph" w:styleId="List">
    <w:name w:val="List"/>
    <w:basedOn w:val="BodyText"/>
    <w:rsid w:val="00ED7895"/>
    <w:rPr>
      <w:rFonts w:cs="Lohit Devanagari"/>
    </w:rPr>
  </w:style>
  <w:style w:type="paragraph" w:styleId="Caption">
    <w:name w:val="caption"/>
    <w:basedOn w:val="Normal"/>
    <w:next w:val="Normal"/>
    <w:qFormat/>
    <w:rsid w:val="00ED7895"/>
    <w:pPr>
      <w:spacing w:after="200"/>
      <w:ind w:firstLine="432"/>
    </w:pPr>
    <w:rPr>
      <w:rFonts w:eastAsia="Calibri"/>
      <w:b/>
      <w:bCs/>
      <w:sz w:val="20"/>
      <w:szCs w:val="20"/>
      <w:lang w:val="en-US"/>
    </w:rPr>
  </w:style>
  <w:style w:type="paragraph" w:customStyle="1" w:styleId="Index">
    <w:name w:val="Index"/>
    <w:basedOn w:val="Normal"/>
    <w:rsid w:val="00ED7895"/>
    <w:pPr>
      <w:suppressLineNumbers/>
    </w:pPr>
    <w:rPr>
      <w:rFonts w:cs="Lohit Devanagari"/>
    </w:rPr>
  </w:style>
  <w:style w:type="paragraph" w:customStyle="1" w:styleId="Pict">
    <w:name w:val="Pict"/>
    <w:basedOn w:val="Normal"/>
    <w:rsid w:val="00ED7895"/>
    <w:pPr>
      <w:spacing w:before="240" w:after="120" w:line="360" w:lineRule="atLeast"/>
      <w:ind w:firstLine="0"/>
      <w:jc w:val="center"/>
    </w:pPr>
    <w:rPr>
      <w:szCs w:val="20"/>
    </w:rPr>
  </w:style>
  <w:style w:type="paragraph" w:styleId="Footer">
    <w:name w:val="footer"/>
    <w:basedOn w:val="Normal"/>
    <w:link w:val="FooterChar"/>
    <w:uiPriority w:val="99"/>
    <w:rsid w:val="00ED7895"/>
  </w:style>
  <w:style w:type="paragraph" w:customStyle="1" w:styleId="StyleCaptionNotBold1">
    <w:name w:val="Style Caption + Not Bold1"/>
    <w:basedOn w:val="Caption"/>
    <w:rsid w:val="00ED7895"/>
    <w:pPr>
      <w:spacing w:after="0" w:line="240" w:lineRule="auto"/>
      <w:ind w:firstLine="431"/>
    </w:pPr>
    <w:rPr>
      <w:b w:val="0"/>
      <w:bCs w:val="0"/>
    </w:rPr>
  </w:style>
  <w:style w:type="paragraph" w:styleId="TOC1">
    <w:name w:val="toc 1"/>
    <w:basedOn w:val="Normal"/>
    <w:next w:val="Normal"/>
    <w:uiPriority w:val="39"/>
    <w:rsid w:val="00ED7895"/>
    <w:pPr>
      <w:ind w:left="540" w:hanging="540"/>
    </w:pPr>
  </w:style>
  <w:style w:type="paragraph" w:styleId="TOC2">
    <w:name w:val="toc 2"/>
    <w:basedOn w:val="Normal"/>
    <w:next w:val="Normal"/>
    <w:uiPriority w:val="39"/>
    <w:rsid w:val="00ED7895"/>
    <w:pPr>
      <w:ind w:left="240" w:firstLine="300"/>
    </w:pPr>
  </w:style>
  <w:style w:type="paragraph" w:styleId="TOC3">
    <w:name w:val="toc 3"/>
    <w:basedOn w:val="Normal"/>
    <w:next w:val="Normal"/>
    <w:uiPriority w:val="39"/>
    <w:rsid w:val="00ED7895"/>
    <w:pPr>
      <w:ind w:left="480" w:firstLine="420"/>
    </w:pPr>
  </w:style>
  <w:style w:type="paragraph" w:styleId="TableofFigures">
    <w:name w:val="table of figures"/>
    <w:basedOn w:val="Normal"/>
    <w:next w:val="Normal"/>
    <w:uiPriority w:val="99"/>
    <w:rsid w:val="00ED7895"/>
  </w:style>
  <w:style w:type="paragraph" w:styleId="Header">
    <w:name w:val="header"/>
    <w:basedOn w:val="Normal"/>
    <w:rsid w:val="00ED7895"/>
  </w:style>
  <w:style w:type="paragraph" w:customStyle="1" w:styleId="AbbreviationStyle">
    <w:name w:val="Abbreviation_Style"/>
    <w:basedOn w:val="Normal"/>
    <w:rsid w:val="00ED7895"/>
    <w:pPr>
      <w:spacing w:after="240" w:line="240" w:lineRule="auto"/>
      <w:ind w:left="2160" w:hanging="2160"/>
    </w:pPr>
  </w:style>
  <w:style w:type="paragraph" w:styleId="TOC4">
    <w:name w:val="toc 4"/>
    <w:basedOn w:val="Index"/>
    <w:rsid w:val="00ED7895"/>
    <w:pPr>
      <w:tabs>
        <w:tab w:val="right" w:leader="dot" w:pos="9123"/>
      </w:tabs>
      <w:ind w:left="849" w:firstLine="0"/>
    </w:pPr>
  </w:style>
  <w:style w:type="paragraph" w:styleId="TOC5">
    <w:name w:val="toc 5"/>
    <w:basedOn w:val="Index"/>
    <w:rsid w:val="00ED7895"/>
    <w:pPr>
      <w:tabs>
        <w:tab w:val="right" w:leader="dot" w:pos="8840"/>
      </w:tabs>
      <w:ind w:left="1132" w:firstLine="0"/>
    </w:pPr>
  </w:style>
  <w:style w:type="paragraph" w:styleId="TOC6">
    <w:name w:val="toc 6"/>
    <w:basedOn w:val="Index"/>
    <w:rsid w:val="00ED7895"/>
    <w:pPr>
      <w:tabs>
        <w:tab w:val="right" w:leader="dot" w:pos="8557"/>
      </w:tabs>
      <w:ind w:left="1415" w:firstLine="0"/>
    </w:pPr>
  </w:style>
  <w:style w:type="paragraph" w:styleId="TOC7">
    <w:name w:val="toc 7"/>
    <w:basedOn w:val="Index"/>
    <w:rsid w:val="00ED7895"/>
    <w:pPr>
      <w:tabs>
        <w:tab w:val="right" w:leader="dot" w:pos="8274"/>
      </w:tabs>
      <w:ind w:left="1698" w:firstLine="0"/>
    </w:pPr>
  </w:style>
  <w:style w:type="paragraph" w:styleId="TOC8">
    <w:name w:val="toc 8"/>
    <w:basedOn w:val="Index"/>
    <w:rsid w:val="00ED7895"/>
    <w:pPr>
      <w:tabs>
        <w:tab w:val="right" w:leader="dot" w:pos="7991"/>
      </w:tabs>
      <w:ind w:left="1981" w:firstLine="0"/>
    </w:pPr>
  </w:style>
  <w:style w:type="paragraph" w:styleId="TOC9">
    <w:name w:val="toc 9"/>
    <w:basedOn w:val="Index"/>
    <w:rsid w:val="00ED7895"/>
    <w:pPr>
      <w:tabs>
        <w:tab w:val="right" w:leader="dot" w:pos="7708"/>
      </w:tabs>
      <w:ind w:left="2264" w:firstLine="0"/>
    </w:pPr>
  </w:style>
  <w:style w:type="paragraph" w:customStyle="1" w:styleId="Contents10">
    <w:name w:val="Contents 10"/>
    <w:basedOn w:val="Index"/>
    <w:rsid w:val="00ED7895"/>
    <w:pPr>
      <w:tabs>
        <w:tab w:val="right" w:leader="dot" w:pos="7425"/>
      </w:tabs>
      <w:ind w:left="2547" w:firstLine="0"/>
    </w:pPr>
  </w:style>
  <w:style w:type="paragraph" w:customStyle="1" w:styleId="TableContents">
    <w:name w:val="Table Contents"/>
    <w:basedOn w:val="Normal"/>
    <w:rsid w:val="00ED7895"/>
    <w:pPr>
      <w:suppressLineNumbers/>
    </w:pPr>
  </w:style>
  <w:style w:type="paragraph" w:customStyle="1" w:styleId="TableHeading">
    <w:name w:val="Table Heading"/>
    <w:basedOn w:val="TableContents"/>
    <w:rsid w:val="00ED7895"/>
    <w:pPr>
      <w:jc w:val="center"/>
    </w:pPr>
    <w:rPr>
      <w:b/>
      <w:bCs/>
    </w:rPr>
  </w:style>
  <w:style w:type="paragraph" w:customStyle="1" w:styleId="Framecontents">
    <w:name w:val="Frame contents"/>
    <w:basedOn w:val="BodyText"/>
    <w:rsid w:val="00ED7895"/>
  </w:style>
  <w:style w:type="paragraph" w:styleId="BalloonText">
    <w:name w:val="Balloon Text"/>
    <w:basedOn w:val="Normal"/>
    <w:link w:val="BalloonTextChar"/>
    <w:uiPriority w:val="99"/>
    <w:semiHidden/>
    <w:unhideWhenUsed/>
    <w:rsid w:val="007726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D6"/>
    <w:rPr>
      <w:rFonts w:ascii="Tahoma" w:hAnsi="Tahoma" w:cs="Tahoma"/>
      <w:sz w:val="16"/>
      <w:szCs w:val="16"/>
      <w:lang w:eastAsia="ar-SA"/>
    </w:rPr>
  </w:style>
  <w:style w:type="character" w:customStyle="1" w:styleId="FooterChar">
    <w:name w:val="Footer Char"/>
    <w:basedOn w:val="DefaultParagraphFont"/>
    <w:link w:val="Footer"/>
    <w:uiPriority w:val="99"/>
    <w:rsid w:val="00531EA1"/>
    <w:rPr>
      <w:sz w:val="24"/>
      <w:szCs w:val="24"/>
      <w:lang w:eastAsia="ar-SA"/>
    </w:rPr>
  </w:style>
  <w:style w:type="paragraph" w:customStyle="1" w:styleId="Default">
    <w:name w:val="Default"/>
    <w:rsid w:val="003E1F5B"/>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F04EC6"/>
  </w:style>
  <w:style w:type="paragraph" w:styleId="ListParagraph">
    <w:name w:val="List Paragraph"/>
    <w:basedOn w:val="Normal"/>
    <w:uiPriority w:val="72"/>
    <w:qFormat/>
    <w:rsid w:val="00243ECB"/>
    <w:pPr>
      <w:ind w:left="720"/>
      <w:contextualSpacing/>
    </w:pPr>
  </w:style>
  <w:style w:type="paragraph" w:styleId="Subtitle">
    <w:name w:val="Subtitle"/>
    <w:basedOn w:val="Normal"/>
    <w:next w:val="Normal"/>
    <w:link w:val="SubtitleChar"/>
    <w:uiPriority w:val="11"/>
    <w:qFormat/>
    <w:rsid w:val="00A5489B"/>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5489B"/>
    <w:rPr>
      <w:rFonts w:asciiTheme="majorHAnsi" w:eastAsiaTheme="majorEastAsia" w:hAnsiTheme="majorHAnsi" w:cstheme="majorBidi"/>
      <w:i/>
      <w:iCs/>
      <w:color w:val="4F81BD" w:themeColor="accent1"/>
      <w:spacing w:val="15"/>
      <w:sz w:val="24"/>
      <w:szCs w:val="24"/>
      <w:lang w:eastAsia="ar-SA"/>
    </w:rPr>
  </w:style>
  <w:style w:type="character" w:customStyle="1" w:styleId="Heading4Char">
    <w:name w:val="Heading 4 Char"/>
    <w:basedOn w:val="DefaultParagraphFont"/>
    <w:link w:val="Heading4"/>
    <w:uiPriority w:val="9"/>
    <w:semiHidden/>
    <w:rsid w:val="00E356F5"/>
    <w:rPr>
      <w:rFonts w:asciiTheme="majorHAnsi" w:eastAsiaTheme="majorEastAsia" w:hAnsiTheme="majorHAnsi" w:cstheme="majorBidi"/>
      <w:b/>
      <w:bCs/>
      <w:i/>
      <w:iCs/>
      <w:color w:val="4F81BD" w:themeColor="accent1"/>
      <w:sz w:val="24"/>
      <w:szCs w:val="24"/>
      <w:lang w:eastAsia="ar-SA"/>
    </w:rPr>
  </w:style>
  <w:style w:type="character" w:customStyle="1" w:styleId="Heading5Char">
    <w:name w:val="Heading 5 Char"/>
    <w:basedOn w:val="DefaultParagraphFont"/>
    <w:link w:val="Heading5"/>
    <w:uiPriority w:val="9"/>
    <w:semiHidden/>
    <w:rsid w:val="00E356F5"/>
    <w:rPr>
      <w:rFonts w:asciiTheme="majorHAnsi" w:eastAsiaTheme="majorEastAsia" w:hAnsiTheme="majorHAnsi" w:cstheme="majorBidi"/>
      <w:color w:val="243F60" w:themeColor="accent1" w:themeShade="7F"/>
      <w:sz w:val="24"/>
      <w:szCs w:val="24"/>
      <w:lang w:eastAsia="ar-SA"/>
    </w:rPr>
  </w:style>
  <w:style w:type="character" w:customStyle="1" w:styleId="Heading6Char">
    <w:name w:val="Heading 6 Char"/>
    <w:basedOn w:val="DefaultParagraphFont"/>
    <w:link w:val="Heading6"/>
    <w:uiPriority w:val="9"/>
    <w:semiHidden/>
    <w:rsid w:val="00E356F5"/>
    <w:rPr>
      <w:rFonts w:asciiTheme="majorHAnsi" w:eastAsiaTheme="majorEastAsia" w:hAnsiTheme="majorHAnsi" w:cstheme="majorBidi"/>
      <w:i/>
      <w:iCs/>
      <w:color w:val="243F60" w:themeColor="accent1" w:themeShade="7F"/>
      <w:sz w:val="24"/>
      <w:szCs w:val="24"/>
      <w:lang w:eastAsia="ar-SA"/>
    </w:rPr>
  </w:style>
  <w:style w:type="character" w:customStyle="1" w:styleId="Heading7Char">
    <w:name w:val="Heading 7 Char"/>
    <w:basedOn w:val="DefaultParagraphFont"/>
    <w:link w:val="Heading7"/>
    <w:uiPriority w:val="9"/>
    <w:semiHidden/>
    <w:rsid w:val="00E356F5"/>
    <w:rPr>
      <w:rFonts w:asciiTheme="majorHAnsi" w:eastAsiaTheme="majorEastAsia" w:hAnsiTheme="majorHAnsi" w:cstheme="majorBidi"/>
      <w:i/>
      <w:iCs/>
      <w:color w:val="404040" w:themeColor="text1" w:themeTint="BF"/>
      <w:sz w:val="24"/>
      <w:szCs w:val="24"/>
      <w:lang w:eastAsia="ar-SA"/>
    </w:rPr>
  </w:style>
  <w:style w:type="character" w:customStyle="1" w:styleId="Heading8Char">
    <w:name w:val="Heading 8 Char"/>
    <w:basedOn w:val="DefaultParagraphFont"/>
    <w:link w:val="Heading8"/>
    <w:uiPriority w:val="9"/>
    <w:semiHidden/>
    <w:rsid w:val="00E356F5"/>
    <w:rPr>
      <w:rFonts w:asciiTheme="majorHAnsi" w:eastAsiaTheme="majorEastAsia" w:hAnsiTheme="majorHAnsi" w:cstheme="majorBidi"/>
      <w:color w:val="404040" w:themeColor="text1" w:themeTint="BF"/>
      <w:lang w:eastAsia="ar-SA"/>
    </w:rPr>
  </w:style>
  <w:style w:type="character" w:customStyle="1" w:styleId="Heading9Char">
    <w:name w:val="Heading 9 Char"/>
    <w:basedOn w:val="DefaultParagraphFont"/>
    <w:link w:val="Heading9"/>
    <w:uiPriority w:val="9"/>
    <w:semiHidden/>
    <w:rsid w:val="00E356F5"/>
    <w:rPr>
      <w:rFonts w:asciiTheme="majorHAnsi" w:eastAsiaTheme="majorEastAsia" w:hAnsiTheme="majorHAnsi" w:cstheme="majorBidi"/>
      <w:i/>
      <w:iCs/>
      <w:color w:val="404040" w:themeColor="text1" w:themeTint="BF"/>
      <w:lang w:eastAsia="ar-SA"/>
    </w:rPr>
  </w:style>
  <w:style w:type="character" w:customStyle="1" w:styleId="Heading1Char">
    <w:name w:val="Heading 1 Char"/>
    <w:basedOn w:val="DefaultParagraphFont"/>
    <w:link w:val="Heading1"/>
    <w:rsid w:val="001B0926"/>
    <w:rPr>
      <w:rFonts w:eastAsia="Arial" w:cs="Arial"/>
      <w:b/>
      <w:bCs/>
      <w:kern w:val="1"/>
      <w:sz w:val="28"/>
      <w:szCs w:val="32"/>
      <w:lang w:eastAsia="ar-SA"/>
    </w:rPr>
  </w:style>
  <w:style w:type="paragraph" w:styleId="NormalWeb">
    <w:name w:val="Normal (Web)"/>
    <w:basedOn w:val="Normal"/>
    <w:uiPriority w:val="99"/>
    <w:semiHidden/>
    <w:unhideWhenUsed/>
    <w:rsid w:val="00BC7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093227">
      <w:bodyDiv w:val="1"/>
      <w:marLeft w:val="0"/>
      <w:marRight w:val="0"/>
      <w:marTop w:val="0"/>
      <w:marBottom w:val="0"/>
      <w:divBdr>
        <w:top w:val="none" w:sz="0" w:space="0" w:color="auto"/>
        <w:left w:val="none" w:sz="0" w:space="0" w:color="auto"/>
        <w:bottom w:val="none" w:sz="0" w:space="0" w:color="auto"/>
        <w:right w:val="none" w:sz="0" w:space="0" w:color="auto"/>
      </w:divBdr>
    </w:div>
    <w:div w:id="322124307">
      <w:bodyDiv w:val="1"/>
      <w:marLeft w:val="0"/>
      <w:marRight w:val="0"/>
      <w:marTop w:val="0"/>
      <w:marBottom w:val="0"/>
      <w:divBdr>
        <w:top w:val="none" w:sz="0" w:space="0" w:color="auto"/>
        <w:left w:val="none" w:sz="0" w:space="0" w:color="auto"/>
        <w:bottom w:val="none" w:sz="0" w:space="0" w:color="auto"/>
        <w:right w:val="none" w:sz="0" w:space="0" w:color="auto"/>
      </w:divBdr>
    </w:div>
    <w:div w:id="755521979">
      <w:bodyDiv w:val="1"/>
      <w:marLeft w:val="0"/>
      <w:marRight w:val="0"/>
      <w:marTop w:val="0"/>
      <w:marBottom w:val="0"/>
      <w:divBdr>
        <w:top w:val="none" w:sz="0" w:space="0" w:color="auto"/>
        <w:left w:val="none" w:sz="0" w:space="0" w:color="auto"/>
        <w:bottom w:val="none" w:sz="0" w:space="0" w:color="auto"/>
        <w:right w:val="none" w:sz="0" w:space="0" w:color="auto"/>
      </w:divBdr>
    </w:div>
    <w:div w:id="904680453">
      <w:bodyDiv w:val="1"/>
      <w:marLeft w:val="0"/>
      <w:marRight w:val="0"/>
      <w:marTop w:val="0"/>
      <w:marBottom w:val="0"/>
      <w:divBdr>
        <w:top w:val="none" w:sz="0" w:space="0" w:color="auto"/>
        <w:left w:val="none" w:sz="0" w:space="0" w:color="auto"/>
        <w:bottom w:val="none" w:sz="0" w:space="0" w:color="auto"/>
        <w:right w:val="none" w:sz="0" w:space="0" w:color="auto"/>
      </w:divBdr>
    </w:div>
    <w:div w:id="946961236">
      <w:bodyDiv w:val="1"/>
      <w:marLeft w:val="0"/>
      <w:marRight w:val="0"/>
      <w:marTop w:val="0"/>
      <w:marBottom w:val="0"/>
      <w:divBdr>
        <w:top w:val="none" w:sz="0" w:space="0" w:color="auto"/>
        <w:left w:val="none" w:sz="0" w:space="0" w:color="auto"/>
        <w:bottom w:val="none" w:sz="0" w:space="0" w:color="auto"/>
        <w:right w:val="none" w:sz="0" w:space="0" w:color="auto"/>
      </w:divBdr>
    </w:div>
    <w:div w:id="994527565">
      <w:bodyDiv w:val="1"/>
      <w:marLeft w:val="0"/>
      <w:marRight w:val="0"/>
      <w:marTop w:val="0"/>
      <w:marBottom w:val="0"/>
      <w:divBdr>
        <w:top w:val="none" w:sz="0" w:space="0" w:color="auto"/>
        <w:left w:val="none" w:sz="0" w:space="0" w:color="auto"/>
        <w:bottom w:val="none" w:sz="0" w:space="0" w:color="auto"/>
        <w:right w:val="none" w:sz="0" w:space="0" w:color="auto"/>
      </w:divBdr>
    </w:div>
    <w:div w:id="1148783376">
      <w:bodyDiv w:val="1"/>
      <w:marLeft w:val="0"/>
      <w:marRight w:val="0"/>
      <w:marTop w:val="0"/>
      <w:marBottom w:val="0"/>
      <w:divBdr>
        <w:top w:val="none" w:sz="0" w:space="0" w:color="auto"/>
        <w:left w:val="none" w:sz="0" w:space="0" w:color="auto"/>
        <w:bottom w:val="none" w:sz="0" w:space="0" w:color="auto"/>
        <w:right w:val="none" w:sz="0" w:space="0" w:color="auto"/>
      </w:divBdr>
    </w:div>
    <w:div w:id="1541281368">
      <w:bodyDiv w:val="1"/>
      <w:marLeft w:val="0"/>
      <w:marRight w:val="0"/>
      <w:marTop w:val="0"/>
      <w:marBottom w:val="0"/>
      <w:divBdr>
        <w:top w:val="none" w:sz="0" w:space="0" w:color="auto"/>
        <w:left w:val="none" w:sz="0" w:space="0" w:color="auto"/>
        <w:bottom w:val="none" w:sz="0" w:space="0" w:color="auto"/>
        <w:right w:val="none" w:sz="0" w:space="0" w:color="auto"/>
      </w:divBdr>
    </w:div>
    <w:div w:id="1656297506">
      <w:bodyDiv w:val="1"/>
      <w:marLeft w:val="0"/>
      <w:marRight w:val="0"/>
      <w:marTop w:val="0"/>
      <w:marBottom w:val="0"/>
      <w:divBdr>
        <w:top w:val="none" w:sz="0" w:space="0" w:color="auto"/>
        <w:left w:val="none" w:sz="0" w:space="0" w:color="auto"/>
        <w:bottom w:val="none" w:sz="0" w:space="0" w:color="auto"/>
        <w:right w:val="none" w:sz="0" w:space="0" w:color="auto"/>
      </w:divBdr>
    </w:div>
    <w:div w:id="1873810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8A69D-419A-1345-8D34-87561A3FB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14</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Capstone Project Proposal</vt:lpstr>
    </vt:vector>
  </TitlesOfParts>
  <Company>Bahcesehir University</Company>
  <LinksUpToDate>false</LinksUpToDate>
  <CharactersWithSpaces>11128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Proposal</dc:title>
  <dc:creator>Dr Andrew Beddall</dc:creator>
  <cp:lastModifiedBy>RAMA AYMAN MOH'D GHAZI AL-TAMIMI</cp:lastModifiedBy>
  <cp:revision>22</cp:revision>
  <cp:lastPrinted>1900-12-31T22:03:00Z</cp:lastPrinted>
  <dcterms:created xsi:type="dcterms:W3CDTF">2025-03-24T18:03:00Z</dcterms:created>
  <dcterms:modified xsi:type="dcterms:W3CDTF">2025-08-27T08:33:00Z</dcterms:modified>
</cp:coreProperties>
</file>